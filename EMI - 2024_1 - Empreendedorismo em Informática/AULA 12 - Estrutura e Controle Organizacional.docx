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1999D" w14:textId="77777777" w:rsidR="00553E7B" w:rsidRPr="00CE7A9E" w:rsidRDefault="00553E7B" w:rsidP="004B15EB">
      <w:pPr>
        <w:rPr>
          <w:rFonts w:ascii="Arial" w:hAnsi="Arial"/>
          <w:b/>
          <w:bCs/>
          <w:color w:val="000000"/>
          <w:sz w:val="32"/>
          <w:szCs w:val="32"/>
        </w:rPr>
      </w:pPr>
      <w:r w:rsidRPr="00CE7A9E">
        <w:rPr>
          <w:rFonts w:ascii="Arial" w:hAnsi="Arial"/>
          <w:b/>
          <w:bCs/>
          <w:color w:val="000000"/>
          <w:sz w:val="32"/>
          <w:szCs w:val="32"/>
        </w:rPr>
        <w:t>Estrutura Organizacional</w:t>
      </w:r>
    </w:p>
    <w:p w14:paraId="3E9EDF2C" w14:textId="77777777" w:rsidR="00553E7B" w:rsidRPr="00CE7A9E" w:rsidRDefault="00553E7B" w:rsidP="00553E7B">
      <w:pPr>
        <w:jc w:val="both"/>
        <w:rPr>
          <w:rFonts w:ascii="Arial" w:hAnsi="Arial"/>
          <w:color w:val="000000"/>
        </w:rPr>
      </w:pPr>
    </w:p>
    <w:p w14:paraId="6FE46B3B" w14:textId="77777777" w:rsidR="00553E7B" w:rsidRPr="00CE7A9E" w:rsidRDefault="00553E7B" w:rsidP="00553E7B">
      <w:pPr>
        <w:jc w:val="both"/>
        <w:rPr>
          <w:rFonts w:ascii="Arial" w:hAnsi="Arial"/>
          <w:b/>
          <w:bCs/>
          <w:color w:val="000000"/>
        </w:rPr>
      </w:pPr>
      <w:r w:rsidRPr="00CE7A9E">
        <w:rPr>
          <w:rFonts w:ascii="Arial" w:hAnsi="Arial"/>
          <w:b/>
          <w:bCs/>
          <w:color w:val="000000"/>
        </w:rPr>
        <w:t>MARGEM DE CONTROLE</w:t>
      </w:r>
    </w:p>
    <w:p w14:paraId="28F2A4E1" w14:textId="77777777" w:rsidR="00553E7B" w:rsidRPr="00CE7A9E" w:rsidRDefault="00553E7B" w:rsidP="00553E7B">
      <w:pPr>
        <w:jc w:val="both"/>
        <w:rPr>
          <w:rFonts w:ascii="Arial" w:hAnsi="Arial"/>
          <w:color w:val="000000"/>
        </w:rPr>
      </w:pPr>
    </w:p>
    <w:p w14:paraId="7FAC1BAF" w14:textId="77777777" w:rsidR="00553E7B" w:rsidRPr="00CE7A9E" w:rsidRDefault="00553E7B" w:rsidP="00553E7B">
      <w:pPr>
        <w:jc w:val="both"/>
        <w:rPr>
          <w:rFonts w:ascii="Arial" w:hAnsi="Arial"/>
          <w:color w:val="000000"/>
        </w:rPr>
      </w:pPr>
      <w:r w:rsidRPr="00CE7A9E">
        <w:rPr>
          <w:rFonts w:ascii="Arial" w:hAnsi="Arial"/>
          <w:color w:val="000000"/>
          <w:sz w:val="22"/>
          <w:szCs w:val="22"/>
        </w:rPr>
        <w:t>Qual a quantidade máxima de funcionários que um chefe deve ter para executar um bom trabalho? Depende do tipo de trabalho, maior quando o trabalho é mais repetitivo e menor quando é mais cognitivo. De um modo geral seriam 20 a 30 subordinados, o tamanho de uma sala de aula.</w:t>
      </w:r>
    </w:p>
    <w:p w14:paraId="08AF0183" w14:textId="77777777" w:rsidR="00553E7B" w:rsidRPr="00CE7A9E" w:rsidRDefault="00553E7B" w:rsidP="00553E7B">
      <w:pPr>
        <w:jc w:val="both"/>
        <w:rPr>
          <w:rFonts w:ascii="Arial" w:hAnsi="Arial"/>
          <w:b/>
          <w:bCs/>
          <w:color w:val="000000"/>
        </w:rPr>
      </w:pPr>
    </w:p>
    <w:p w14:paraId="3CD9B8A9" w14:textId="77777777" w:rsidR="00553E7B" w:rsidRPr="00CE7A9E" w:rsidRDefault="00553E7B" w:rsidP="00553E7B">
      <w:pPr>
        <w:jc w:val="both"/>
        <w:rPr>
          <w:rFonts w:ascii="Arial" w:hAnsi="Arial"/>
          <w:b/>
          <w:bCs/>
          <w:color w:val="000000"/>
        </w:rPr>
      </w:pPr>
      <w:r w:rsidRPr="00CE7A9E">
        <w:rPr>
          <w:rFonts w:ascii="Arial" w:hAnsi="Arial"/>
          <w:b/>
          <w:bCs/>
          <w:color w:val="000000"/>
        </w:rPr>
        <w:t>ORGANOGRAMA</w:t>
      </w:r>
    </w:p>
    <w:p w14:paraId="078DFC79" w14:textId="77777777" w:rsidR="00553E7B" w:rsidRPr="00CE7A9E" w:rsidRDefault="00553E7B" w:rsidP="00553E7B">
      <w:pPr>
        <w:jc w:val="both"/>
        <w:rPr>
          <w:rFonts w:ascii="Arial" w:hAnsi="Arial"/>
          <w:color w:val="000000"/>
          <w:sz w:val="22"/>
          <w:szCs w:val="22"/>
        </w:rPr>
      </w:pPr>
    </w:p>
    <w:p w14:paraId="6D1B4F99"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color w:val="000000"/>
          <w:sz w:val="22"/>
          <w:szCs w:val="22"/>
        </w:rPr>
        <w:tab/>
        <w:t xml:space="preserve">O organograma é uma espécie de diagrama usado para representar as relações hierárquicas dentro de uma empresa, ou simplesmente a distribuição dos setores, unidades funcionais e cargos e a comunicação entre eles. </w:t>
      </w:r>
    </w:p>
    <w:p w14:paraId="4BC98FC6"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color w:val="000000"/>
          <w:sz w:val="22"/>
          <w:szCs w:val="22"/>
        </w:rPr>
        <w:tab/>
        <w:t xml:space="preserve">Credita-se a criação do organograma ao norte americano Daniel C. </w:t>
      </w:r>
      <w:proofErr w:type="spellStart"/>
      <w:r w:rsidRPr="00CE7A9E">
        <w:rPr>
          <w:rFonts w:ascii="Arial" w:hAnsi="Arial"/>
          <w:color w:val="000000"/>
          <w:sz w:val="22"/>
          <w:szCs w:val="22"/>
        </w:rPr>
        <w:t>MacCallum</w:t>
      </w:r>
      <w:proofErr w:type="spellEnd"/>
      <w:r w:rsidRPr="00CE7A9E">
        <w:rPr>
          <w:rFonts w:ascii="Arial" w:hAnsi="Arial"/>
          <w:color w:val="000000"/>
          <w:sz w:val="22"/>
          <w:szCs w:val="22"/>
        </w:rPr>
        <w:t xml:space="preserve"> (EUA) por volta de 1856, quando este administrava ferrovias nos EUA. Desde então o organograma se tornou uma ferramenta fundamental para as organizações, pois além de facilitar a todos conhecer como funcionam as relações da empresa e sua estrutura, permite inclusive, identificar alguns problemas ou, oportunidades de melhorias, através de sua análise.</w:t>
      </w:r>
    </w:p>
    <w:p w14:paraId="0E9D8E0D" w14:textId="77777777" w:rsidR="00553E7B" w:rsidRPr="00CE7A9E" w:rsidRDefault="00553E7B" w:rsidP="00553E7B">
      <w:pPr>
        <w:pBdr>
          <w:bottom w:val="single" w:sz="1" w:space="1" w:color="000000"/>
        </w:pBdr>
        <w:jc w:val="both"/>
        <w:rPr>
          <w:rFonts w:ascii="Arial" w:hAnsi="Arial"/>
          <w:color w:val="000000"/>
          <w:sz w:val="22"/>
          <w:szCs w:val="22"/>
        </w:rPr>
      </w:pPr>
    </w:p>
    <w:p w14:paraId="4D5F4A82" w14:textId="77777777" w:rsidR="00553E7B" w:rsidRPr="00CE7A9E" w:rsidRDefault="00553E7B" w:rsidP="00553E7B">
      <w:pPr>
        <w:pBdr>
          <w:bottom w:val="single" w:sz="1" w:space="1" w:color="000000"/>
        </w:pBdr>
        <w:jc w:val="both"/>
        <w:rPr>
          <w:rFonts w:ascii="Arial" w:hAnsi="Arial"/>
          <w:b/>
          <w:bCs/>
          <w:color w:val="000000"/>
          <w:sz w:val="22"/>
          <w:szCs w:val="22"/>
        </w:rPr>
      </w:pPr>
      <w:r w:rsidRPr="00CE7A9E">
        <w:rPr>
          <w:rFonts w:ascii="Arial" w:hAnsi="Arial"/>
          <w:b/>
          <w:bCs/>
          <w:color w:val="000000"/>
          <w:sz w:val="22"/>
          <w:szCs w:val="22"/>
        </w:rPr>
        <w:t>TIPOS DE ORGANOGRAMA:</w:t>
      </w:r>
    </w:p>
    <w:p w14:paraId="5BBA497F" w14:textId="77777777" w:rsidR="00553E7B" w:rsidRPr="00CE7A9E" w:rsidRDefault="00553E7B" w:rsidP="00553E7B">
      <w:pPr>
        <w:pBdr>
          <w:bottom w:val="single" w:sz="1" w:space="1" w:color="000000"/>
        </w:pBdr>
        <w:jc w:val="both"/>
        <w:rPr>
          <w:rFonts w:ascii="Arial" w:hAnsi="Arial"/>
          <w:color w:val="000000"/>
          <w:sz w:val="22"/>
          <w:szCs w:val="22"/>
        </w:rPr>
      </w:pPr>
    </w:p>
    <w:p w14:paraId="14A27909" w14:textId="77777777" w:rsidR="00553E7B" w:rsidRPr="00CE7A9E" w:rsidRDefault="00553E7B" w:rsidP="00553E7B">
      <w:pPr>
        <w:pBdr>
          <w:bottom w:val="single" w:sz="1" w:space="1" w:color="000000"/>
        </w:pBdr>
        <w:jc w:val="both"/>
        <w:rPr>
          <w:rFonts w:ascii="Arial" w:hAnsi="Arial"/>
          <w:b/>
          <w:bCs/>
          <w:color w:val="000000"/>
          <w:sz w:val="22"/>
          <w:szCs w:val="22"/>
        </w:rPr>
      </w:pPr>
      <w:r w:rsidRPr="00CE7A9E">
        <w:rPr>
          <w:rFonts w:ascii="Arial" w:hAnsi="Arial"/>
          <w:b/>
          <w:bCs/>
          <w:color w:val="000000"/>
          <w:sz w:val="22"/>
          <w:szCs w:val="22"/>
        </w:rPr>
        <w:t xml:space="preserve">Organograma Tradicional </w:t>
      </w:r>
    </w:p>
    <w:p w14:paraId="380A1753" w14:textId="77777777" w:rsidR="00553E7B" w:rsidRPr="00CE7A9E" w:rsidRDefault="00553E7B" w:rsidP="00553E7B">
      <w:pPr>
        <w:pBdr>
          <w:bottom w:val="single" w:sz="1" w:space="1" w:color="000000"/>
        </w:pBdr>
        <w:jc w:val="both"/>
        <w:rPr>
          <w:color w:val="000000"/>
          <w:sz w:val="22"/>
          <w:szCs w:val="22"/>
        </w:rPr>
      </w:pPr>
    </w:p>
    <w:p w14:paraId="762DA8CF"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color w:val="000000"/>
          <w:sz w:val="22"/>
          <w:szCs w:val="22"/>
        </w:rPr>
        <w:t>Também chamado de clássico, é mais usado para representar claramente a hierarquia na empresa;</w:t>
      </w:r>
    </w:p>
    <w:p w14:paraId="50B20F59"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color w:val="000000"/>
          <w:sz w:val="22"/>
          <w:szCs w:val="22"/>
        </w:rPr>
        <w:t xml:space="preserve">Características: </w:t>
      </w:r>
    </w:p>
    <w:p w14:paraId="5A03B6CD"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Maior eficiência, pois, localiza facilmente as pessoas envolvidas na hierarquia.</w:t>
      </w:r>
    </w:p>
    <w:p w14:paraId="5B88BEC5"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Mais utilizado, principalmente para ambientes estáveis pois tem menor flexibilidade.</w:t>
      </w:r>
    </w:p>
    <w:p w14:paraId="280B85C7"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Mostra o que deve ou deveria ser, mas nem sempre isso condiz com a realidade.</w:t>
      </w:r>
    </w:p>
    <w:p w14:paraId="5D17E095"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Maior burocracia e menor visão holística da organização.</w:t>
      </w:r>
    </w:p>
    <w:p w14:paraId="780FA44B"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Pode apresentar diversos desenhos, como: Vertical, Horizontal, Radial, Circular, Barras.</w:t>
      </w:r>
    </w:p>
    <w:p w14:paraId="0B1ECE3B"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p>
    <w:p w14:paraId="37DA6003" w14:textId="77777777" w:rsidR="00553E7B" w:rsidRPr="00CE7A9E" w:rsidRDefault="00553E7B" w:rsidP="00553E7B">
      <w:pPr>
        <w:pBdr>
          <w:bottom w:val="single" w:sz="1" w:space="1" w:color="000000"/>
        </w:pBdr>
        <w:jc w:val="both"/>
        <w:rPr>
          <w:rFonts w:ascii="Arial" w:hAnsi="Arial"/>
          <w:color w:val="000000"/>
          <w:sz w:val="22"/>
          <w:szCs w:val="22"/>
        </w:rPr>
      </w:pPr>
    </w:p>
    <w:p w14:paraId="4FA21DDE" w14:textId="77777777" w:rsidR="00553E7B" w:rsidRPr="00CE7A9E" w:rsidRDefault="0087321F" w:rsidP="00553E7B">
      <w:pPr>
        <w:pBdr>
          <w:bottom w:val="single" w:sz="1" w:space="1" w:color="000000"/>
        </w:pBdr>
        <w:jc w:val="both"/>
        <w:rPr>
          <w:rFonts w:ascii="Arial" w:hAnsi="Arial"/>
          <w:color w:val="000000"/>
          <w:sz w:val="22"/>
          <w:szCs w:val="22"/>
        </w:rPr>
      </w:pPr>
      <w:r>
        <w:rPr>
          <w:color w:val="000000"/>
        </w:rPr>
        <w:pict w14:anchorId="2ED038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pt;height:125.25pt">
            <v:imagedata r:id="rId5" o:title=""/>
          </v:shape>
        </w:pict>
      </w:r>
    </w:p>
    <w:p w14:paraId="1960B221" w14:textId="77777777" w:rsidR="00553E7B" w:rsidRPr="00CE7A9E" w:rsidRDefault="00553E7B" w:rsidP="00553E7B">
      <w:pPr>
        <w:pBdr>
          <w:bottom w:val="single" w:sz="1" w:space="1" w:color="000000"/>
        </w:pBdr>
        <w:jc w:val="both"/>
        <w:rPr>
          <w:rFonts w:ascii="Arial" w:hAnsi="Arial"/>
          <w:color w:val="000000"/>
          <w:sz w:val="22"/>
          <w:szCs w:val="22"/>
        </w:rPr>
      </w:pPr>
    </w:p>
    <w:p w14:paraId="780E3D87" w14:textId="77777777" w:rsidR="007A499C" w:rsidRPr="00CE7A9E" w:rsidRDefault="007A499C" w:rsidP="00553E7B">
      <w:pPr>
        <w:pBdr>
          <w:bottom w:val="single" w:sz="1" w:space="1" w:color="000000"/>
        </w:pBdr>
        <w:jc w:val="both"/>
        <w:rPr>
          <w:rFonts w:ascii="Arial" w:hAnsi="Arial"/>
          <w:b/>
          <w:color w:val="000000"/>
          <w:sz w:val="22"/>
          <w:szCs w:val="22"/>
        </w:rPr>
      </w:pPr>
    </w:p>
    <w:p w14:paraId="2D9E65B8" w14:textId="0B91EBC3" w:rsidR="00553E7B" w:rsidRPr="00CE7A9E" w:rsidRDefault="00553E7B" w:rsidP="00553E7B">
      <w:pPr>
        <w:pBdr>
          <w:bottom w:val="single" w:sz="1" w:space="1" w:color="000000"/>
        </w:pBdr>
        <w:jc w:val="both"/>
        <w:rPr>
          <w:rFonts w:ascii="Arial" w:hAnsi="Arial"/>
          <w:b/>
          <w:color w:val="000000"/>
          <w:sz w:val="22"/>
          <w:szCs w:val="22"/>
        </w:rPr>
      </w:pPr>
      <w:r w:rsidRPr="00CE7A9E">
        <w:rPr>
          <w:rFonts w:ascii="Arial" w:hAnsi="Arial"/>
          <w:b/>
          <w:color w:val="000000"/>
          <w:sz w:val="22"/>
          <w:szCs w:val="22"/>
        </w:rPr>
        <w:t>Organograma Orgânico</w:t>
      </w:r>
    </w:p>
    <w:p w14:paraId="30B1137E" w14:textId="77777777" w:rsidR="00553E7B" w:rsidRPr="00CE7A9E" w:rsidRDefault="00553E7B" w:rsidP="00553E7B">
      <w:pPr>
        <w:pBdr>
          <w:bottom w:val="single" w:sz="1" w:space="1" w:color="000000"/>
        </w:pBdr>
        <w:jc w:val="both"/>
        <w:rPr>
          <w:color w:val="000000"/>
          <w:sz w:val="22"/>
          <w:szCs w:val="22"/>
        </w:rPr>
      </w:pPr>
    </w:p>
    <w:p w14:paraId="1445A5D6"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color w:val="000000"/>
          <w:sz w:val="22"/>
          <w:szCs w:val="22"/>
        </w:rPr>
        <w:t>Usado quando se quer ressaltar o trabalho em grupo, não há a preocupação em representar a hierarquia. É o mais usado em instituições modernas onde o se quer ressaltar a importância do trabalho em grupo;</w:t>
      </w:r>
    </w:p>
    <w:p w14:paraId="4EF7CD25"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color w:val="000000"/>
          <w:sz w:val="22"/>
          <w:szCs w:val="22"/>
        </w:rPr>
        <w:t>Características:</w:t>
      </w:r>
    </w:p>
    <w:p w14:paraId="1385EC72"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Maior autonomia, focado em inovações, melhor se usado em empresas pequenas.</w:t>
      </w:r>
    </w:p>
    <w:p w14:paraId="13CC8963"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Menos utilizado de modo geral pois tem menor controle sobre a produção.</w:t>
      </w:r>
    </w:p>
    <w:p w14:paraId="28BF68BE"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Usado principalmente para ambientes instáveis pois tem maior flexibilidade.</w:t>
      </w:r>
    </w:p>
    <w:p w14:paraId="52220954"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Maior conflito por não apresentar claramente a hierarquia. Problemas quando demissão.</w:t>
      </w:r>
    </w:p>
    <w:p w14:paraId="7ECCC037" w14:textId="77777777" w:rsidR="00E625B3" w:rsidRPr="00CE7A9E" w:rsidRDefault="00E625B3" w:rsidP="00553E7B">
      <w:pPr>
        <w:pBdr>
          <w:bottom w:val="single" w:sz="1" w:space="1" w:color="000000"/>
        </w:pBdr>
        <w:jc w:val="both"/>
        <w:rPr>
          <w:rFonts w:ascii="Arial" w:hAnsi="Arial"/>
          <w:color w:val="000000"/>
          <w:sz w:val="28"/>
          <w:szCs w:val="28"/>
        </w:rPr>
      </w:pPr>
    </w:p>
    <w:p w14:paraId="123A1A8C" w14:textId="77777777" w:rsidR="00553E7B" w:rsidRPr="00CE7A9E" w:rsidRDefault="00553E7B" w:rsidP="00553E7B">
      <w:pPr>
        <w:pBdr>
          <w:bottom w:val="single" w:sz="1" w:space="1" w:color="000000"/>
        </w:pBdr>
        <w:jc w:val="both"/>
        <w:rPr>
          <w:rFonts w:ascii="Arial" w:hAnsi="Arial"/>
          <w:color w:val="000000"/>
          <w:sz w:val="28"/>
          <w:szCs w:val="28"/>
        </w:rPr>
      </w:pPr>
      <w:r w:rsidRPr="00CE7A9E">
        <w:rPr>
          <w:rFonts w:ascii="Arial" w:hAnsi="Arial"/>
          <w:color w:val="000000"/>
          <w:sz w:val="28"/>
          <w:szCs w:val="28"/>
        </w:rPr>
        <w:lastRenderedPageBreak/>
        <w:t>Comparativo do Organograma Tradicional e do Organograma Orgânico</w:t>
      </w:r>
    </w:p>
    <w:p w14:paraId="5A192BA6" w14:textId="77777777" w:rsidR="00553E7B" w:rsidRPr="00CE7A9E" w:rsidRDefault="00553E7B" w:rsidP="00553E7B">
      <w:pPr>
        <w:pBdr>
          <w:bottom w:val="single" w:sz="1" w:space="1" w:color="000000"/>
        </w:pBdr>
        <w:jc w:val="both"/>
        <w:rPr>
          <w:rFonts w:ascii="Arial" w:hAnsi="Arial"/>
          <w:color w:val="000000"/>
          <w:sz w:val="22"/>
          <w:szCs w:val="22"/>
        </w:rPr>
      </w:pPr>
    </w:p>
    <w:p w14:paraId="12AC6164" w14:textId="77777777" w:rsidR="00553E7B" w:rsidRPr="00CE7A9E" w:rsidRDefault="00553E7B" w:rsidP="00553E7B">
      <w:pPr>
        <w:pBdr>
          <w:bottom w:val="single" w:sz="1" w:space="1" w:color="000000"/>
        </w:pBdr>
        <w:jc w:val="both"/>
        <w:rPr>
          <w:rFonts w:ascii="Arial" w:hAnsi="Arial"/>
          <w:color w:val="000000"/>
          <w:sz w:val="22"/>
          <w:szCs w:val="22"/>
        </w:rPr>
      </w:pPr>
    </w:p>
    <w:p w14:paraId="7A20E3E2" w14:textId="77777777" w:rsidR="00553E7B" w:rsidRPr="00CE7A9E" w:rsidRDefault="0087321F" w:rsidP="00553E7B">
      <w:pPr>
        <w:pBdr>
          <w:bottom w:val="single" w:sz="1" w:space="1" w:color="000000"/>
        </w:pBdr>
        <w:jc w:val="both"/>
        <w:rPr>
          <w:color w:val="000000"/>
        </w:rPr>
      </w:pPr>
      <w:r>
        <w:rPr>
          <w:color w:val="000000"/>
        </w:rPr>
        <w:pict w14:anchorId="05221622">
          <v:shape id="_x0000_i1026" type="#_x0000_t75" style="width:495pt;height:182.25pt">
            <v:imagedata r:id="rId6" o:title=""/>
          </v:shape>
        </w:pict>
      </w:r>
    </w:p>
    <w:p w14:paraId="5AD35BE5" w14:textId="77777777" w:rsidR="00553E7B" w:rsidRPr="00CE7A9E" w:rsidRDefault="00553E7B" w:rsidP="00553E7B">
      <w:pPr>
        <w:pBdr>
          <w:bottom w:val="single" w:sz="1" w:space="1" w:color="000000"/>
        </w:pBdr>
        <w:jc w:val="both"/>
        <w:rPr>
          <w:rFonts w:ascii="Arial" w:hAnsi="Arial"/>
          <w:b/>
          <w:color w:val="000000"/>
          <w:sz w:val="22"/>
          <w:szCs w:val="22"/>
        </w:rPr>
      </w:pPr>
    </w:p>
    <w:p w14:paraId="797957B3"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b/>
          <w:color w:val="000000"/>
          <w:sz w:val="22"/>
          <w:szCs w:val="22"/>
        </w:rPr>
        <w:t>Organograma Matricial</w:t>
      </w:r>
      <w:r w:rsidRPr="00CE7A9E">
        <w:rPr>
          <w:rFonts w:ascii="Arial" w:hAnsi="Arial"/>
          <w:color w:val="000000"/>
          <w:sz w:val="22"/>
          <w:szCs w:val="22"/>
        </w:rPr>
        <w:t xml:space="preserve"> </w:t>
      </w:r>
    </w:p>
    <w:p w14:paraId="3F26635E" w14:textId="77777777" w:rsidR="00553E7B" w:rsidRPr="00CE7A9E" w:rsidRDefault="00553E7B" w:rsidP="00553E7B">
      <w:pPr>
        <w:pBdr>
          <w:bottom w:val="single" w:sz="1" w:space="1" w:color="000000"/>
        </w:pBdr>
        <w:jc w:val="both"/>
        <w:rPr>
          <w:color w:val="000000"/>
          <w:sz w:val="22"/>
          <w:szCs w:val="22"/>
        </w:rPr>
      </w:pPr>
    </w:p>
    <w:p w14:paraId="3EBED202"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color w:val="000000"/>
          <w:sz w:val="22"/>
          <w:szCs w:val="22"/>
        </w:rPr>
        <w:t>É usado para representar a estrutura das organizações que não apresentam uma definição clara das unidades funcionais, mas grupos de trabalhos por projetos que podem ser temporários. Chama-se Matricial porque são utilizadas ao mesmo tempo duas ou mais formas de estrutura sobre os elementos de uma empresa, por função e por produto por exemplo.</w:t>
      </w:r>
    </w:p>
    <w:p w14:paraId="398B6DCB" w14:textId="77777777" w:rsidR="00553E7B" w:rsidRPr="00CE7A9E" w:rsidRDefault="00553E7B" w:rsidP="00553E7B">
      <w:pPr>
        <w:pBdr>
          <w:bottom w:val="single" w:sz="1" w:space="1" w:color="000000"/>
        </w:pBdr>
        <w:jc w:val="both"/>
        <w:rPr>
          <w:rFonts w:ascii="Arial" w:hAnsi="Arial"/>
          <w:color w:val="000000"/>
          <w:sz w:val="22"/>
          <w:szCs w:val="22"/>
        </w:rPr>
      </w:pPr>
      <w:r w:rsidRPr="00CE7A9E">
        <w:rPr>
          <w:rFonts w:ascii="Arial" w:hAnsi="Arial"/>
          <w:color w:val="000000"/>
          <w:sz w:val="22"/>
          <w:szCs w:val="22"/>
        </w:rPr>
        <w:t>Características:</w:t>
      </w:r>
    </w:p>
    <w:p w14:paraId="34FFE122" w14:textId="77777777" w:rsidR="00553E7B" w:rsidRPr="00CE7A9E" w:rsidRDefault="00553E7B" w:rsidP="00553E7B">
      <w:pPr>
        <w:numPr>
          <w:ilvl w:val="0"/>
          <w:numId w:val="14"/>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Por ter a responsabilidade compartilhada, exige nível de confiança mútua e dinamismo.</w:t>
      </w:r>
    </w:p>
    <w:p w14:paraId="576CADC4" w14:textId="77777777" w:rsidR="00553E7B" w:rsidRPr="00CE7A9E" w:rsidRDefault="00553E7B" w:rsidP="00553E7B">
      <w:pPr>
        <w:numPr>
          <w:ilvl w:val="0"/>
          <w:numId w:val="14"/>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Nessa estrutura é necessário grande nível de preparação para ser implantada.</w:t>
      </w:r>
    </w:p>
    <w:p w14:paraId="7F531EED" w14:textId="77777777" w:rsidR="00553E7B" w:rsidRPr="00CE7A9E" w:rsidRDefault="00553E7B" w:rsidP="00553E7B">
      <w:pPr>
        <w:numPr>
          <w:ilvl w:val="0"/>
          <w:numId w:val="14"/>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Ela nasceu no final dos anos 70 em empresas de engenharia.</w:t>
      </w:r>
    </w:p>
    <w:p w14:paraId="32D66B6D"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Menor ociosidade, voltada para projetos e para ambientes de maior inovação.</w:t>
      </w:r>
    </w:p>
    <w:p w14:paraId="66E3FBDA" w14:textId="77777777" w:rsidR="00553E7B" w:rsidRPr="00CE7A9E" w:rsidRDefault="00553E7B" w:rsidP="00553E7B">
      <w:pPr>
        <w:numPr>
          <w:ilvl w:val="0"/>
          <w:numId w:val="13"/>
        </w:numPr>
        <w:pBdr>
          <w:bottom w:val="single" w:sz="1" w:space="1" w:color="000000"/>
        </w:pBdr>
        <w:tabs>
          <w:tab w:val="left" w:pos="360"/>
        </w:tabs>
        <w:jc w:val="both"/>
        <w:rPr>
          <w:rFonts w:ascii="Arial" w:hAnsi="Arial"/>
          <w:color w:val="000000"/>
          <w:sz w:val="22"/>
          <w:szCs w:val="22"/>
        </w:rPr>
      </w:pPr>
      <w:r w:rsidRPr="00CE7A9E">
        <w:rPr>
          <w:rFonts w:ascii="Arial" w:hAnsi="Arial"/>
          <w:color w:val="000000"/>
          <w:sz w:val="22"/>
          <w:szCs w:val="22"/>
        </w:rPr>
        <w:t>Mais conflito hierárquico, luta pelo poder e consequentemente maior estresse.</w:t>
      </w:r>
    </w:p>
    <w:p w14:paraId="5341D06E" w14:textId="77777777" w:rsidR="00553E7B" w:rsidRPr="00CE7A9E" w:rsidRDefault="00553E7B" w:rsidP="00553E7B">
      <w:pPr>
        <w:pBdr>
          <w:bottom w:val="single" w:sz="1" w:space="1" w:color="000000"/>
        </w:pBdr>
        <w:jc w:val="both"/>
        <w:rPr>
          <w:rFonts w:ascii="Arial" w:hAnsi="Arial"/>
          <w:color w:val="000000"/>
          <w:sz w:val="22"/>
          <w:szCs w:val="22"/>
        </w:rPr>
      </w:pPr>
    </w:p>
    <w:p w14:paraId="1EE5FDEE" w14:textId="77777777" w:rsidR="00553E7B" w:rsidRPr="00CE7A9E" w:rsidRDefault="00553E7B" w:rsidP="00553E7B">
      <w:pPr>
        <w:pBdr>
          <w:bottom w:val="single" w:sz="1" w:space="1" w:color="000000"/>
        </w:pBdr>
        <w:jc w:val="both"/>
        <w:rPr>
          <w:rFonts w:ascii="Arial" w:hAnsi="Arial"/>
          <w:color w:val="000000"/>
          <w:sz w:val="22"/>
          <w:szCs w:val="22"/>
        </w:rPr>
      </w:pPr>
    </w:p>
    <w:p w14:paraId="784B5180" w14:textId="77777777" w:rsidR="00553E7B" w:rsidRPr="00CE7A9E" w:rsidRDefault="0087321F" w:rsidP="00553E7B">
      <w:pPr>
        <w:pBdr>
          <w:bottom w:val="single" w:sz="1" w:space="1" w:color="000000"/>
        </w:pBdr>
        <w:tabs>
          <w:tab w:val="left" w:pos="360"/>
        </w:tabs>
        <w:jc w:val="both"/>
        <w:rPr>
          <w:rFonts w:ascii="Arial" w:hAnsi="Arial"/>
          <w:color w:val="000000"/>
          <w:sz w:val="22"/>
          <w:szCs w:val="22"/>
        </w:rPr>
      </w:pPr>
      <w:r>
        <w:rPr>
          <w:rFonts w:ascii="Arial" w:hAnsi="Arial"/>
          <w:color w:val="000000"/>
          <w:sz w:val="22"/>
          <w:szCs w:val="22"/>
        </w:rPr>
        <w:pict w14:anchorId="07B7D166">
          <v:shape id="_x0000_i1027" type="#_x0000_t75" style="width:491.25pt;height:150pt">
            <v:imagedata r:id="rId7" o:title="Organograma+Matricial"/>
          </v:shape>
        </w:pict>
      </w:r>
    </w:p>
    <w:p w14:paraId="7C82849F" w14:textId="77777777" w:rsidR="00553E7B" w:rsidRPr="00CE7A9E" w:rsidRDefault="00553E7B" w:rsidP="00553E7B">
      <w:pPr>
        <w:pBdr>
          <w:bottom w:val="single" w:sz="1" w:space="1" w:color="000000"/>
        </w:pBdr>
        <w:tabs>
          <w:tab w:val="left" w:pos="360"/>
        </w:tabs>
        <w:jc w:val="both"/>
        <w:rPr>
          <w:rFonts w:ascii="Arial" w:eastAsia="Arial Narrow" w:hAnsi="Arial" w:cs="Arial Narrow"/>
          <w:color w:val="000000"/>
          <w:sz w:val="22"/>
          <w:szCs w:val="22"/>
        </w:rPr>
      </w:pPr>
    </w:p>
    <w:p w14:paraId="3626C1F8" w14:textId="77777777" w:rsidR="00E625B3" w:rsidRPr="00CE7A9E" w:rsidRDefault="00E625B3" w:rsidP="00553E7B">
      <w:pPr>
        <w:jc w:val="both"/>
        <w:rPr>
          <w:rFonts w:ascii="Arial" w:eastAsia="Arial Narrow" w:hAnsi="Arial" w:cs="Arial Narrow"/>
          <w:b/>
          <w:bCs/>
          <w:color w:val="000000"/>
        </w:rPr>
      </w:pPr>
    </w:p>
    <w:p w14:paraId="07EC2AD4" w14:textId="77777777" w:rsidR="00553E7B" w:rsidRPr="00CE7A9E" w:rsidRDefault="00553E7B" w:rsidP="00553E7B">
      <w:pPr>
        <w:jc w:val="both"/>
        <w:rPr>
          <w:rFonts w:ascii="Arial" w:eastAsia="Arial Narrow" w:hAnsi="Arial" w:cs="Arial Narrow"/>
          <w:b/>
          <w:bCs/>
          <w:color w:val="000000"/>
        </w:rPr>
      </w:pPr>
      <w:r w:rsidRPr="00CE7A9E">
        <w:rPr>
          <w:rFonts w:ascii="Arial" w:eastAsia="Arial Narrow" w:hAnsi="Arial" w:cs="Arial Narrow"/>
          <w:b/>
          <w:bCs/>
          <w:color w:val="000000"/>
        </w:rPr>
        <w:t>DEPARTAMENTALIZAÇÃO</w:t>
      </w:r>
    </w:p>
    <w:p w14:paraId="0A33B16E" w14:textId="77777777" w:rsidR="00553E7B" w:rsidRPr="00CE7A9E" w:rsidRDefault="00553E7B" w:rsidP="00553E7B">
      <w:pPr>
        <w:jc w:val="both"/>
        <w:rPr>
          <w:rFonts w:ascii="Arial" w:eastAsia="Arial Narrow" w:hAnsi="Arial" w:cs="Arial Narrow"/>
          <w:color w:val="000000"/>
          <w:sz w:val="22"/>
          <w:szCs w:val="22"/>
        </w:rPr>
      </w:pPr>
    </w:p>
    <w:p w14:paraId="7C2A7517" w14:textId="7BF200E0"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rPr>
        <w:t xml:space="preserve">Conceito: consiste em dividir a organização em </w:t>
      </w:r>
      <w:r w:rsidR="001F3B4D" w:rsidRPr="00CE7A9E">
        <w:rPr>
          <w:rFonts w:ascii="Arial" w:eastAsia="Arial Narrow" w:hAnsi="Arial" w:cs="Arial Narrow"/>
          <w:color w:val="000000"/>
          <w:sz w:val="22"/>
          <w:szCs w:val="22"/>
        </w:rPr>
        <w:t>subunidades</w:t>
      </w:r>
      <w:r w:rsidRPr="00CE7A9E">
        <w:rPr>
          <w:rFonts w:ascii="Arial" w:eastAsia="Arial Narrow" w:hAnsi="Arial" w:cs="Arial Narrow"/>
          <w:color w:val="000000"/>
          <w:sz w:val="22"/>
          <w:szCs w:val="22"/>
        </w:rPr>
        <w:t xml:space="preserve"> para se chegar aos objetivos com maior controle e eficiência.</w:t>
      </w:r>
    </w:p>
    <w:p w14:paraId="03DAF30A" w14:textId="77777777" w:rsidR="00553E7B" w:rsidRPr="00CE7A9E" w:rsidRDefault="00553E7B" w:rsidP="00553E7B">
      <w:pPr>
        <w:jc w:val="both"/>
        <w:rPr>
          <w:rFonts w:ascii="Arial" w:eastAsia="Arial Narrow" w:hAnsi="Arial" w:cs="Arial Narrow"/>
          <w:color w:val="000000"/>
          <w:sz w:val="22"/>
          <w:szCs w:val="22"/>
        </w:rPr>
      </w:pPr>
    </w:p>
    <w:p w14:paraId="01AA6788" w14:textId="5CA48E65"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rPr>
        <w:t xml:space="preserve">1 - </w:t>
      </w:r>
      <w:r w:rsidR="001F3B4D" w:rsidRPr="00CE7A9E">
        <w:rPr>
          <w:rFonts w:ascii="Arial" w:eastAsia="Arial Narrow" w:hAnsi="Arial" w:cs="Arial Narrow"/>
          <w:color w:val="000000"/>
          <w:sz w:val="22"/>
          <w:szCs w:val="22"/>
        </w:rPr>
        <w:t xml:space="preserve">DEPARTAMENTALIZAÇÃO </w:t>
      </w:r>
      <w:proofErr w:type="gramStart"/>
      <w:r w:rsidR="001F3B4D" w:rsidRPr="00CE7A9E">
        <w:rPr>
          <w:rFonts w:ascii="Arial" w:eastAsia="Arial Narrow" w:hAnsi="Arial" w:cs="Arial Narrow"/>
          <w:color w:val="000000"/>
          <w:sz w:val="22"/>
          <w:szCs w:val="22"/>
        </w:rPr>
        <w:t>POR</w:t>
      </w:r>
      <w:r w:rsidRPr="00CE7A9E">
        <w:rPr>
          <w:rFonts w:ascii="Arial" w:eastAsia="Arial Narrow" w:hAnsi="Arial" w:cs="Arial Narrow"/>
          <w:color w:val="000000"/>
          <w:sz w:val="22"/>
          <w:szCs w:val="22"/>
        </w:rPr>
        <w:t xml:space="preserve">  FUNÇÕES</w:t>
      </w:r>
      <w:proofErr w:type="gramEnd"/>
    </w:p>
    <w:p w14:paraId="015275EC" w14:textId="77777777" w:rsidR="00553E7B" w:rsidRPr="00CE7A9E" w:rsidRDefault="00553E7B" w:rsidP="00553E7B">
      <w:pPr>
        <w:jc w:val="both"/>
        <w:rPr>
          <w:rFonts w:ascii="Arial" w:eastAsia="Arial Narrow" w:hAnsi="Arial" w:cs="Arial Narrow"/>
          <w:color w:val="000000"/>
          <w:sz w:val="22"/>
          <w:szCs w:val="22"/>
        </w:rPr>
      </w:pPr>
    </w:p>
    <w:p w14:paraId="538283FA" w14:textId="0C803DDC"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u w:val="single"/>
        </w:rPr>
        <w:t>CARACTERÍSTICAS</w:t>
      </w:r>
      <w:r w:rsidRPr="00CE7A9E">
        <w:rPr>
          <w:rFonts w:ascii="Arial" w:eastAsia="Arial Narrow" w:hAnsi="Arial" w:cs="Arial Narrow"/>
          <w:color w:val="000000"/>
          <w:sz w:val="22"/>
          <w:szCs w:val="22"/>
        </w:rPr>
        <w:t xml:space="preserve">: Agrupamento por atividades ou funções principais. Divisão do trabalho interna por especialidade.  </w:t>
      </w:r>
      <w:r w:rsidR="001F3B4D" w:rsidRPr="00CE7A9E">
        <w:rPr>
          <w:rFonts w:ascii="Arial" w:eastAsia="Arial Narrow" w:hAnsi="Arial" w:cs="Arial Narrow"/>
          <w:color w:val="000000"/>
          <w:sz w:val="22"/>
          <w:szCs w:val="22"/>
        </w:rPr>
        <w:t>Auto orientação</w:t>
      </w:r>
      <w:r w:rsidRPr="00CE7A9E">
        <w:rPr>
          <w:rFonts w:ascii="Arial" w:eastAsia="Arial Narrow" w:hAnsi="Arial" w:cs="Arial Narrow"/>
          <w:color w:val="000000"/>
          <w:sz w:val="22"/>
          <w:szCs w:val="22"/>
        </w:rPr>
        <w:t>, introversão.</w:t>
      </w:r>
    </w:p>
    <w:p w14:paraId="4862BF9A" w14:textId="77777777" w:rsidR="00553E7B" w:rsidRPr="00CE7A9E" w:rsidRDefault="00553E7B" w:rsidP="00553E7B">
      <w:pPr>
        <w:jc w:val="both"/>
        <w:rPr>
          <w:rFonts w:ascii="Arial" w:eastAsia="Arial Narrow" w:hAnsi="Arial" w:cs="Arial Narrow"/>
          <w:color w:val="000000"/>
          <w:sz w:val="22"/>
          <w:szCs w:val="22"/>
        </w:rPr>
      </w:pPr>
    </w:p>
    <w:p w14:paraId="0F5D4A7E" w14:textId="1C259A0E"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rPr>
        <w:t xml:space="preserve">2 - </w:t>
      </w:r>
      <w:r w:rsidR="00E625B3" w:rsidRPr="00CE7A9E">
        <w:rPr>
          <w:rFonts w:ascii="Arial" w:eastAsia="Arial Narrow" w:hAnsi="Arial" w:cs="Arial Narrow"/>
          <w:color w:val="000000"/>
          <w:sz w:val="22"/>
          <w:szCs w:val="22"/>
        </w:rPr>
        <w:t xml:space="preserve">DEPARTAMENTALIZAÇÃO </w:t>
      </w:r>
      <w:r w:rsidR="001F3B4D" w:rsidRPr="00CE7A9E">
        <w:rPr>
          <w:rFonts w:ascii="Arial" w:eastAsia="Arial Narrow" w:hAnsi="Arial" w:cs="Arial Narrow"/>
          <w:color w:val="000000"/>
          <w:sz w:val="22"/>
          <w:szCs w:val="22"/>
        </w:rPr>
        <w:t xml:space="preserve">POR </w:t>
      </w:r>
      <w:proofErr w:type="gramStart"/>
      <w:r w:rsidR="001F3B4D" w:rsidRPr="00CE7A9E">
        <w:rPr>
          <w:rFonts w:ascii="Arial" w:eastAsia="Arial Narrow" w:hAnsi="Arial" w:cs="Arial Narrow"/>
          <w:color w:val="000000"/>
          <w:sz w:val="22"/>
          <w:szCs w:val="22"/>
        </w:rPr>
        <w:t>PRODUTOS</w:t>
      </w:r>
      <w:r w:rsidRPr="00CE7A9E">
        <w:rPr>
          <w:rFonts w:ascii="Arial" w:eastAsia="Arial Narrow" w:hAnsi="Arial" w:cs="Arial Narrow"/>
          <w:color w:val="000000"/>
          <w:sz w:val="22"/>
          <w:szCs w:val="22"/>
        </w:rPr>
        <w:t xml:space="preserve">  OU</w:t>
      </w:r>
      <w:proofErr w:type="gramEnd"/>
      <w:r w:rsidRPr="00CE7A9E">
        <w:rPr>
          <w:rFonts w:ascii="Arial" w:eastAsia="Arial Narrow" w:hAnsi="Arial" w:cs="Arial Narrow"/>
          <w:color w:val="000000"/>
          <w:sz w:val="22"/>
          <w:szCs w:val="22"/>
        </w:rPr>
        <w:t xml:space="preserve">  SERVIÇOS</w:t>
      </w:r>
    </w:p>
    <w:p w14:paraId="08FF8B8F" w14:textId="77777777" w:rsidR="00553E7B" w:rsidRPr="00CE7A9E" w:rsidRDefault="00553E7B" w:rsidP="00553E7B">
      <w:pPr>
        <w:jc w:val="both"/>
        <w:rPr>
          <w:rFonts w:ascii="Arial" w:eastAsia="Arial Narrow" w:hAnsi="Arial" w:cs="Arial Narrow"/>
          <w:color w:val="000000"/>
          <w:sz w:val="22"/>
          <w:szCs w:val="22"/>
        </w:rPr>
      </w:pPr>
    </w:p>
    <w:p w14:paraId="4E99A0E0" w14:textId="77777777"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u w:val="single"/>
        </w:rPr>
        <w:t>CARACTERÍSTICAS</w:t>
      </w:r>
      <w:r w:rsidRPr="00CE7A9E">
        <w:rPr>
          <w:rFonts w:ascii="Arial" w:eastAsia="Arial Narrow" w:hAnsi="Arial" w:cs="Arial Narrow"/>
          <w:color w:val="000000"/>
          <w:sz w:val="22"/>
          <w:szCs w:val="22"/>
        </w:rPr>
        <w:t>: Agrupamento por resultados quanto a produtos ou serviços.  Divisão de trabalho por linhas de produtos/serviços.  Ênfase nos produtos e serviços.  Orientação para resultados.</w:t>
      </w:r>
    </w:p>
    <w:p w14:paraId="76BD867E" w14:textId="77777777" w:rsidR="00553E7B" w:rsidRPr="00CE7A9E" w:rsidRDefault="00553E7B" w:rsidP="00553E7B">
      <w:pPr>
        <w:jc w:val="both"/>
        <w:rPr>
          <w:rFonts w:ascii="Arial" w:eastAsia="Arial Narrow" w:hAnsi="Arial" w:cs="Arial Narrow"/>
          <w:color w:val="000000"/>
          <w:sz w:val="22"/>
          <w:szCs w:val="22"/>
        </w:rPr>
      </w:pPr>
    </w:p>
    <w:p w14:paraId="359EB383" w14:textId="77777777" w:rsidR="00553E7B" w:rsidRPr="00CE7A9E" w:rsidRDefault="00553E7B" w:rsidP="00553E7B">
      <w:pPr>
        <w:jc w:val="both"/>
        <w:rPr>
          <w:rFonts w:ascii="Arial" w:eastAsia="Arial Narrow" w:hAnsi="Arial" w:cs="Arial Narrow"/>
          <w:color w:val="000000"/>
          <w:sz w:val="22"/>
          <w:szCs w:val="22"/>
        </w:rPr>
      </w:pPr>
    </w:p>
    <w:p w14:paraId="245974CB" w14:textId="658F1A23"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rPr>
        <w:t xml:space="preserve">3 - </w:t>
      </w:r>
      <w:r w:rsidR="001F3B4D" w:rsidRPr="00CE7A9E">
        <w:rPr>
          <w:rFonts w:ascii="Arial" w:eastAsia="Arial Narrow" w:hAnsi="Arial" w:cs="Arial Narrow"/>
          <w:color w:val="000000"/>
          <w:sz w:val="22"/>
          <w:szCs w:val="22"/>
        </w:rPr>
        <w:t xml:space="preserve">DEPARTAMENTALIZAÇÃO </w:t>
      </w:r>
      <w:proofErr w:type="gramStart"/>
      <w:r w:rsidR="001F3B4D" w:rsidRPr="00CE7A9E">
        <w:rPr>
          <w:rFonts w:ascii="Arial" w:eastAsia="Arial Narrow" w:hAnsi="Arial" w:cs="Arial Narrow"/>
          <w:color w:val="000000"/>
          <w:sz w:val="22"/>
          <w:szCs w:val="22"/>
        </w:rPr>
        <w:t>GEOGRÁFICA</w:t>
      </w:r>
      <w:r w:rsidRPr="00CE7A9E">
        <w:rPr>
          <w:rFonts w:ascii="Arial" w:eastAsia="Arial Narrow" w:hAnsi="Arial" w:cs="Arial Narrow"/>
          <w:color w:val="000000"/>
          <w:sz w:val="22"/>
          <w:szCs w:val="22"/>
        </w:rPr>
        <w:t xml:space="preserve">  OU</w:t>
      </w:r>
      <w:proofErr w:type="gramEnd"/>
      <w:r w:rsidRPr="00CE7A9E">
        <w:rPr>
          <w:rFonts w:ascii="Arial" w:eastAsia="Arial Narrow" w:hAnsi="Arial" w:cs="Arial Narrow"/>
          <w:color w:val="000000"/>
          <w:sz w:val="22"/>
          <w:szCs w:val="22"/>
        </w:rPr>
        <w:t xml:space="preserve">  TERRITORIAL</w:t>
      </w:r>
    </w:p>
    <w:p w14:paraId="16E25F2C" w14:textId="77777777" w:rsidR="00553E7B" w:rsidRPr="00CE7A9E" w:rsidRDefault="00553E7B" w:rsidP="00553E7B">
      <w:pPr>
        <w:jc w:val="both"/>
        <w:rPr>
          <w:rFonts w:ascii="Arial" w:eastAsia="Arial Narrow" w:hAnsi="Arial" w:cs="Arial Narrow"/>
          <w:color w:val="000000"/>
          <w:sz w:val="22"/>
          <w:szCs w:val="22"/>
          <w:u w:val="single"/>
        </w:rPr>
      </w:pPr>
    </w:p>
    <w:p w14:paraId="0569E325" w14:textId="77777777"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u w:val="single"/>
        </w:rPr>
        <w:t>CARACTERÍSTICAS</w:t>
      </w:r>
      <w:r w:rsidRPr="00CE7A9E">
        <w:rPr>
          <w:rFonts w:ascii="Arial" w:eastAsia="Arial Narrow" w:hAnsi="Arial" w:cs="Arial Narrow"/>
          <w:color w:val="000000"/>
          <w:sz w:val="22"/>
          <w:szCs w:val="22"/>
        </w:rPr>
        <w:t>: Agrupamento conforme localização geográfica ou territorial.  Ênfase na cobertura geográfica.  Orientação para o mercado.  Extroversão.</w:t>
      </w:r>
    </w:p>
    <w:p w14:paraId="4A3BB2D8" w14:textId="77777777" w:rsidR="00553E7B" w:rsidRPr="00CE7A9E" w:rsidRDefault="00553E7B" w:rsidP="00553E7B">
      <w:pPr>
        <w:jc w:val="both"/>
        <w:rPr>
          <w:color w:val="000000"/>
          <w:sz w:val="22"/>
          <w:szCs w:val="22"/>
        </w:rPr>
      </w:pPr>
    </w:p>
    <w:p w14:paraId="18A3B11D" w14:textId="77777777" w:rsidR="00553E7B" w:rsidRPr="00CE7A9E" w:rsidRDefault="00553E7B" w:rsidP="00553E7B">
      <w:pPr>
        <w:jc w:val="both"/>
        <w:rPr>
          <w:rFonts w:ascii="Arial" w:eastAsia="Arial Narrow" w:hAnsi="Arial" w:cs="Arial Narrow"/>
          <w:color w:val="000000"/>
          <w:sz w:val="22"/>
          <w:szCs w:val="22"/>
        </w:rPr>
      </w:pPr>
    </w:p>
    <w:p w14:paraId="5ACE7243" w14:textId="77777777"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rPr>
        <w:t>4 - DEPARTAMENTALIZAÇÃO POR CLIENTELA</w:t>
      </w:r>
    </w:p>
    <w:p w14:paraId="3D024E2E" w14:textId="77777777" w:rsidR="00553E7B" w:rsidRPr="00CE7A9E" w:rsidRDefault="00553E7B" w:rsidP="00553E7B">
      <w:pPr>
        <w:jc w:val="both"/>
        <w:rPr>
          <w:rFonts w:ascii="Arial" w:eastAsia="Arial Narrow" w:hAnsi="Arial" w:cs="Arial Narrow"/>
          <w:color w:val="000000"/>
          <w:sz w:val="22"/>
          <w:szCs w:val="22"/>
          <w:u w:val="single"/>
        </w:rPr>
      </w:pPr>
    </w:p>
    <w:p w14:paraId="1C7E0C63" w14:textId="7052EB2E"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u w:val="single"/>
        </w:rPr>
        <w:t>CARACTERÍSTICAS</w:t>
      </w:r>
      <w:r w:rsidRPr="00CE7A9E">
        <w:rPr>
          <w:rFonts w:ascii="Arial" w:eastAsia="Arial Narrow" w:hAnsi="Arial" w:cs="Arial Narrow"/>
          <w:color w:val="000000"/>
          <w:sz w:val="22"/>
          <w:szCs w:val="22"/>
        </w:rPr>
        <w:t xml:space="preserve">: Agrupamento conforme o tipo ou tamanho do cliente ou comprador.  Ênfase no cliente.  Orientação </w:t>
      </w:r>
      <w:r w:rsidR="001F3B4D" w:rsidRPr="00CE7A9E">
        <w:rPr>
          <w:rFonts w:ascii="Arial" w:eastAsia="Arial Narrow" w:hAnsi="Arial" w:cs="Arial Narrow"/>
          <w:color w:val="000000"/>
          <w:sz w:val="22"/>
          <w:szCs w:val="22"/>
        </w:rPr>
        <w:t>extrovertida</w:t>
      </w:r>
      <w:r w:rsidRPr="00CE7A9E">
        <w:rPr>
          <w:rFonts w:ascii="Arial" w:eastAsia="Arial Narrow" w:hAnsi="Arial" w:cs="Arial Narrow"/>
          <w:color w:val="000000"/>
          <w:sz w:val="22"/>
          <w:szCs w:val="22"/>
        </w:rPr>
        <w:t xml:space="preserve"> mais voltada para o cliente do que para si mesma.</w:t>
      </w:r>
    </w:p>
    <w:p w14:paraId="6401BA17" w14:textId="77777777" w:rsidR="00553E7B" w:rsidRPr="00CE7A9E" w:rsidRDefault="00553E7B" w:rsidP="00553E7B">
      <w:pPr>
        <w:jc w:val="both"/>
        <w:rPr>
          <w:color w:val="000000"/>
          <w:sz w:val="22"/>
          <w:szCs w:val="22"/>
        </w:rPr>
      </w:pPr>
    </w:p>
    <w:p w14:paraId="314CFEDD" w14:textId="41B86196" w:rsidR="00553E7B" w:rsidRPr="00CE7A9E" w:rsidRDefault="00553E7B" w:rsidP="00553E7B">
      <w:pPr>
        <w:jc w:val="both"/>
        <w:rPr>
          <w:rFonts w:ascii="Arial" w:eastAsia="Arial Narrow" w:hAnsi="Arial" w:cs="Arial Narrow"/>
          <w:color w:val="000000"/>
          <w:sz w:val="22"/>
          <w:szCs w:val="22"/>
        </w:rPr>
      </w:pPr>
      <w:r w:rsidRPr="00CE7A9E">
        <w:rPr>
          <w:rFonts w:ascii="Arial" w:eastAsia="Arial Narrow" w:hAnsi="Arial" w:cs="Arial Narrow"/>
          <w:color w:val="000000"/>
          <w:sz w:val="22"/>
          <w:szCs w:val="22"/>
        </w:rPr>
        <w:tab/>
        <w:t>Exi</w:t>
      </w:r>
      <w:r w:rsidR="00694AA3">
        <w:rPr>
          <w:rFonts w:ascii="Arial" w:eastAsia="Arial Narrow" w:hAnsi="Arial" w:cs="Arial Narrow"/>
          <w:color w:val="000000"/>
          <w:sz w:val="22"/>
          <w:szCs w:val="22"/>
        </w:rPr>
        <w:t>s</w:t>
      </w:r>
      <w:r w:rsidRPr="00CE7A9E">
        <w:rPr>
          <w:rFonts w:ascii="Arial" w:eastAsia="Arial Narrow" w:hAnsi="Arial" w:cs="Arial Narrow"/>
          <w:color w:val="000000"/>
          <w:sz w:val="22"/>
          <w:szCs w:val="22"/>
        </w:rPr>
        <w:t>tem outros tipos de departamentalização que também podem ser utilizados, porém por serem mais específicos para um tipo de organização, são menos frequentes. Alguns exemplos: Departamentalização Sazonal, por Ordem Alfabética e Mista.</w:t>
      </w:r>
    </w:p>
    <w:p w14:paraId="71DA3D72" w14:textId="77777777" w:rsidR="00553E7B" w:rsidRPr="00CE7A9E" w:rsidRDefault="00553E7B" w:rsidP="00CE7A9E">
      <w:pPr>
        <w:jc w:val="both"/>
        <w:rPr>
          <w:rFonts w:ascii="Arial" w:hAnsi="Arial"/>
          <w:b/>
          <w:bCs/>
          <w:color w:val="000000"/>
        </w:rPr>
      </w:pPr>
    </w:p>
    <w:p w14:paraId="5C744476" w14:textId="77777777" w:rsidR="00553E7B" w:rsidRPr="00CE7A9E" w:rsidRDefault="00553E7B" w:rsidP="00CE7A9E">
      <w:pPr>
        <w:jc w:val="both"/>
        <w:rPr>
          <w:rFonts w:ascii="Arial" w:hAnsi="Arial"/>
          <w:b/>
          <w:bCs/>
          <w:color w:val="000000"/>
        </w:rPr>
      </w:pPr>
      <w:r w:rsidRPr="00CE7A9E">
        <w:rPr>
          <w:rFonts w:ascii="Arial" w:hAnsi="Arial"/>
          <w:b/>
          <w:bCs/>
          <w:color w:val="000000"/>
        </w:rPr>
        <w:t>Outros tópicos relacionados com a estrutura organizacional</w:t>
      </w:r>
    </w:p>
    <w:p w14:paraId="73733B0E" w14:textId="77777777" w:rsidR="00553E7B" w:rsidRPr="00CE7A9E" w:rsidRDefault="00553E7B" w:rsidP="00CE7A9E">
      <w:pPr>
        <w:jc w:val="both"/>
        <w:rPr>
          <w:color w:val="000000"/>
        </w:rPr>
      </w:pPr>
    </w:p>
    <w:p w14:paraId="26AD8046" w14:textId="77777777" w:rsidR="00553E7B" w:rsidRPr="00CE7A9E" w:rsidRDefault="00553E7B" w:rsidP="00CE7A9E">
      <w:pPr>
        <w:jc w:val="both"/>
        <w:rPr>
          <w:rFonts w:ascii="Arial" w:hAnsi="Arial"/>
          <w:color w:val="000000"/>
          <w:u w:val="single"/>
        </w:rPr>
      </w:pPr>
      <w:r w:rsidRPr="00CE7A9E">
        <w:rPr>
          <w:rFonts w:ascii="Arial" w:hAnsi="Arial"/>
          <w:color w:val="000000"/>
          <w:u w:val="single"/>
        </w:rPr>
        <w:t>Assessoria no organograma</w:t>
      </w:r>
    </w:p>
    <w:p w14:paraId="2A7B60BE" w14:textId="77777777" w:rsidR="007A499C" w:rsidRPr="00CE7A9E" w:rsidRDefault="007A499C" w:rsidP="00CE7A9E">
      <w:pPr>
        <w:jc w:val="both"/>
        <w:rPr>
          <w:rFonts w:ascii="Arial" w:hAnsi="Arial"/>
          <w:color w:val="000000"/>
        </w:rPr>
      </w:pPr>
    </w:p>
    <w:p w14:paraId="691EBE64" w14:textId="555B4BE5" w:rsidR="00553E7B" w:rsidRPr="00CE7A9E" w:rsidRDefault="00553E7B" w:rsidP="00CE7A9E">
      <w:pPr>
        <w:ind w:firstLine="708"/>
        <w:jc w:val="both"/>
        <w:rPr>
          <w:rFonts w:ascii="Arial" w:hAnsi="Arial"/>
          <w:color w:val="000000"/>
        </w:rPr>
      </w:pPr>
      <w:r w:rsidRPr="00CE7A9E">
        <w:rPr>
          <w:rFonts w:ascii="Arial" w:hAnsi="Arial"/>
          <w:color w:val="000000"/>
        </w:rPr>
        <w:t>É um serviço que tem o objetivo de ajudar a organização a obter melhorias no seu desempenho, na sua lucratividade e na sua competitividade através de um conhecimento específico. Pode ser interna e externa na organização e tem uma relação diferenciada dentro do organograma.</w:t>
      </w:r>
    </w:p>
    <w:p w14:paraId="5B7AEEAC" w14:textId="77777777" w:rsidR="00553E7B" w:rsidRPr="00CE7A9E" w:rsidRDefault="00553E7B" w:rsidP="00CE7A9E">
      <w:pPr>
        <w:jc w:val="both"/>
        <w:rPr>
          <w:color w:val="000000"/>
        </w:rPr>
      </w:pPr>
    </w:p>
    <w:p w14:paraId="16232F5A" w14:textId="77777777" w:rsidR="00553E7B" w:rsidRPr="00CE7A9E" w:rsidRDefault="0087321F" w:rsidP="00CE7A9E">
      <w:pPr>
        <w:jc w:val="both"/>
        <w:rPr>
          <w:color w:val="000000"/>
        </w:rPr>
      </w:pPr>
      <w:r>
        <w:rPr>
          <w:color w:val="000000"/>
        </w:rPr>
        <w:pict w14:anchorId="31E8EEA0">
          <v:shape id="_x0000_i1028" type="#_x0000_t75" style="width:495pt;height:192pt">
            <v:imagedata r:id="rId8" o:title=""/>
          </v:shape>
        </w:pict>
      </w:r>
    </w:p>
    <w:p w14:paraId="5EDC54A1" w14:textId="77777777" w:rsidR="00553E7B" w:rsidRPr="00CE7A9E" w:rsidRDefault="00553E7B" w:rsidP="00CE7A9E">
      <w:pPr>
        <w:jc w:val="both"/>
        <w:rPr>
          <w:color w:val="000000"/>
        </w:rPr>
      </w:pPr>
    </w:p>
    <w:p w14:paraId="673890D7" w14:textId="77777777" w:rsidR="007A499C" w:rsidRPr="00CE7A9E" w:rsidRDefault="007A499C" w:rsidP="00CE7A9E">
      <w:pPr>
        <w:jc w:val="both"/>
        <w:rPr>
          <w:rFonts w:ascii="Arial" w:hAnsi="Arial"/>
          <w:color w:val="000000"/>
          <w:u w:val="single"/>
        </w:rPr>
      </w:pPr>
    </w:p>
    <w:p w14:paraId="45A78286" w14:textId="5BCD1F59" w:rsidR="00553E7B" w:rsidRPr="00CE7A9E" w:rsidRDefault="00553E7B" w:rsidP="00CE7A9E">
      <w:pPr>
        <w:jc w:val="both"/>
        <w:rPr>
          <w:rFonts w:ascii="Arial" w:hAnsi="Arial"/>
          <w:color w:val="000000"/>
          <w:u w:val="single"/>
        </w:rPr>
      </w:pPr>
      <w:r w:rsidRPr="00CE7A9E">
        <w:rPr>
          <w:rFonts w:ascii="Arial" w:hAnsi="Arial"/>
          <w:color w:val="000000"/>
          <w:u w:val="single"/>
        </w:rPr>
        <w:t>Programas de Downsizing</w:t>
      </w:r>
    </w:p>
    <w:p w14:paraId="6CEE431F" w14:textId="77777777" w:rsidR="007A499C" w:rsidRPr="00CE7A9E" w:rsidRDefault="007A499C" w:rsidP="00CE7A9E">
      <w:pPr>
        <w:ind w:firstLine="708"/>
        <w:jc w:val="both"/>
        <w:rPr>
          <w:rFonts w:ascii="Arial" w:hAnsi="Arial"/>
          <w:color w:val="000000"/>
        </w:rPr>
      </w:pPr>
    </w:p>
    <w:p w14:paraId="20CBBB99" w14:textId="77777777" w:rsidR="0007171B" w:rsidRDefault="00553E7B" w:rsidP="0007171B">
      <w:pPr>
        <w:ind w:firstLine="708"/>
        <w:jc w:val="both"/>
        <w:rPr>
          <w:rFonts w:ascii="Arial" w:hAnsi="Arial"/>
          <w:color w:val="000000"/>
        </w:rPr>
      </w:pPr>
      <w:r w:rsidRPr="00CE7A9E">
        <w:rPr>
          <w:rFonts w:ascii="Arial" w:hAnsi="Arial"/>
          <w:color w:val="000000"/>
        </w:rPr>
        <w:t xml:space="preserve">Surge nos anos 80, e reduz o tamanho de uma </w:t>
      </w:r>
      <w:proofErr w:type="spellStart"/>
      <w:r w:rsidRPr="00CE7A9E">
        <w:rPr>
          <w:rFonts w:ascii="Arial" w:hAnsi="Arial"/>
          <w:color w:val="000000"/>
        </w:rPr>
        <w:t>organizaçao</w:t>
      </w:r>
      <w:proofErr w:type="spellEnd"/>
      <w:r w:rsidRPr="00CE7A9E">
        <w:rPr>
          <w:rFonts w:ascii="Arial" w:hAnsi="Arial"/>
          <w:color w:val="000000"/>
        </w:rPr>
        <w:t xml:space="preserve">, especialmente pela </w:t>
      </w:r>
      <w:proofErr w:type="spellStart"/>
      <w:r w:rsidRPr="00CE7A9E">
        <w:rPr>
          <w:rFonts w:ascii="Arial" w:hAnsi="Arial"/>
          <w:color w:val="000000"/>
        </w:rPr>
        <w:t>reduçao</w:t>
      </w:r>
      <w:proofErr w:type="spellEnd"/>
      <w:r w:rsidRPr="00CE7A9E">
        <w:rPr>
          <w:rFonts w:ascii="Arial" w:hAnsi="Arial"/>
          <w:color w:val="000000"/>
        </w:rPr>
        <w:t xml:space="preserve"> planejada do </w:t>
      </w:r>
      <w:proofErr w:type="spellStart"/>
      <w:proofErr w:type="gramStart"/>
      <w:r w:rsidRPr="00CE7A9E">
        <w:rPr>
          <w:rFonts w:ascii="Arial" w:hAnsi="Arial"/>
          <w:color w:val="000000"/>
        </w:rPr>
        <w:t>numero</w:t>
      </w:r>
      <w:proofErr w:type="spellEnd"/>
      <w:proofErr w:type="gramEnd"/>
      <w:r w:rsidRPr="00CE7A9E">
        <w:rPr>
          <w:rFonts w:ascii="Arial" w:hAnsi="Arial"/>
          <w:color w:val="000000"/>
        </w:rPr>
        <w:t xml:space="preserve"> de empregados e de </w:t>
      </w:r>
      <w:proofErr w:type="spellStart"/>
      <w:r w:rsidRPr="00CE7A9E">
        <w:rPr>
          <w:rFonts w:ascii="Arial" w:hAnsi="Arial"/>
          <w:color w:val="000000"/>
        </w:rPr>
        <w:t>niveis</w:t>
      </w:r>
      <w:proofErr w:type="spellEnd"/>
      <w:r w:rsidRPr="00CE7A9E">
        <w:rPr>
          <w:rFonts w:ascii="Arial" w:hAnsi="Arial"/>
          <w:color w:val="000000"/>
        </w:rPr>
        <w:t xml:space="preserve"> </w:t>
      </w:r>
      <w:proofErr w:type="spellStart"/>
      <w:r w:rsidRPr="00CE7A9E">
        <w:rPr>
          <w:rFonts w:ascii="Arial" w:hAnsi="Arial"/>
          <w:color w:val="000000"/>
        </w:rPr>
        <w:t>hierarquicos</w:t>
      </w:r>
      <w:proofErr w:type="spellEnd"/>
      <w:r w:rsidRPr="00CE7A9E">
        <w:rPr>
          <w:rFonts w:ascii="Arial" w:hAnsi="Arial"/>
          <w:color w:val="000000"/>
        </w:rPr>
        <w:t xml:space="preserve">, para reduzir custos e aumentar a flexibilidade e adaptabilidade da </w:t>
      </w:r>
      <w:proofErr w:type="spellStart"/>
      <w:r w:rsidRPr="00CE7A9E">
        <w:rPr>
          <w:rFonts w:ascii="Arial" w:hAnsi="Arial"/>
          <w:color w:val="000000"/>
        </w:rPr>
        <w:t>organizaçao</w:t>
      </w:r>
      <w:proofErr w:type="spellEnd"/>
      <w:r w:rsidRPr="00CE7A9E">
        <w:rPr>
          <w:rFonts w:ascii="Arial" w:hAnsi="Arial"/>
          <w:color w:val="000000"/>
        </w:rPr>
        <w:t xml:space="preserve">. O downsizing visa os seguintes objetivos: Redução de custos; Rapidez na tomada de decisão; Resposta mais rápida às ações </w:t>
      </w:r>
      <w:r w:rsidRPr="00CE7A9E">
        <w:rPr>
          <w:rFonts w:ascii="Arial" w:hAnsi="Arial"/>
          <w:color w:val="000000"/>
        </w:rPr>
        <w:lastRenderedPageBreak/>
        <w:t xml:space="preserve">do concorrente; Comunicação menos distorcida e mais rápida; Manutenção da orientação para a ação com menos análise e paralisia; Promoção das sinergias dentro da empresa; Elevação da moral na gerência geral; Criação do foco nas necessidades do cliente, e não nos procedimentos internos; Aumento da produtividade dos gerentes. </w:t>
      </w:r>
    </w:p>
    <w:p w14:paraId="6EBD6330" w14:textId="77777777" w:rsidR="0007171B" w:rsidRPr="0007171B" w:rsidRDefault="0007171B" w:rsidP="0007171B">
      <w:pPr>
        <w:ind w:firstLine="708"/>
        <w:jc w:val="both"/>
        <w:rPr>
          <w:rFonts w:ascii="Arial" w:hAnsi="Arial"/>
          <w:color w:val="000000"/>
          <w:u w:val="single"/>
        </w:rPr>
      </w:pPr>
    </w:p>
    <w:p w14:paraId="6AB3C2E1" w14:textId="10DBC0BA" w:rsidR="0007171B" w:rsidRPr="0007171B" w:rsidRDefault="0007171B" w:rsidP="0007171B">
      <w:pPr>
        <w:jc w:val="both"/>
        <w:rPr>
          <w:rFonts w:ascii="Arial" w:hAnsi="Arial"/>
          <w:color w:val="000000"/>
          <w:u w:val="single"/>
        </w:rPr>
      </w:pPr>
      <w:r w:rsidRPr="0007171B">
        <w:rPr>
          <w:rFonts w:ascii="Arial" w:hAnsi="Arial"/>
          <w:color w:val="000000"/>
          <w:u w:val="single"/>
        </w:rPr>
        <w:t>Centralização</w:t>
      </w:r>
    </w:p>
    <w:p w14:paraId="597D5DFC" w14:textId="77777777" w:rsidR="0007171B" w:rsidRPr="0007171B" w:rsidRDefault="0007171B" w:rsidP="0007171B">
      <w:pPr>
        <w:ind w:firstLine="708"/>
        <w:jc w:val="both"/>
        <w:rPr>
          <w:rFonts w:ascii="Arial" w:hAnsi="Arial"/>
          <w:color w:val="000000"/>
        </w:rPr>
      </w:pPr>
    </w:p>
    <w:p w14:paraId="0D4834A4" w14:textId="348D51EA" w:rsidR="0007171B" w:rsidRDefault="0007171B" w:rsidP="0007171B">
      <w:pPr>
        <w:ind w:firstLine="708"/>
        <w:jc w:val="both"/>
        <w:rPr>
          <w:rFonts w:ascii="Arial" w:hAnsi="Arial"/>
          <w:color w:val="000000"/>
        </w:rPr>
      </w:pPr>
      <w:r w:rsidRPr="0007171B">
        <w:rPr>
          <w:rFonts w:ascii="Arial" w:hAnsi="Arial"/>
          <w:color w:val="000000"/>
        </w:rPr>
        <w:t>A gestão centralizada se baseia em um modelo em que a tomada de decisões está próxima do topo hierárquico de uma empresa. Uma gestão centralizada vai além do que somente da disposição de quem decide ou não, mas perpassa para a vertente cultural da empresa na forma de relação entre gestores e funcionários, interferindo também na organização e nas formas de executar as tarefas do cotidiano. É um modelo mais tradicional.</w:t>
      </w:r>
    </w:p>
    <w:p w14:paraId="2C8C40B2" w14:textId="77777777" w:rsidR="00F43AFC" w:rsidRPr="0007171B" w:rsidRDefault="00F43AFC" w:rsidP="0007171B">
      <w:pPr>
        <w:ind w:firstLine="708"/>
        <w:jc w:val="both"/>
        <w:rPr>
          <w:rFonts w:ascii="Arial" w:hAnsi="Arial"/>
          <w:color w:val="000000"/>
        </w:rPr>
      </w:pPr>
    </w:p>
    <w:p w14:paraId="4F01B4CA" w14:textId="32A14D2A" w:rsidR="0007171B" w:rsidRDefault="0007171B" w:rsidP="0007171B">
      <w:pPr>
        <w:ind w:firstLine="708"/>
        <w:jc w:val="both"/>
        <w:rPr>
          <w:rFonts w:ascii="Arial" w:hAnsi="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5809"/>
      </w:tblGrid>
      <w:tr w:rsidR="0007171B" w:rsidRPr="00F43AFC" w14:paraId="1175E75B" w14:textId="77777777" w:rsidTr="00F43AFC">
        <w:tc>
          <w:tcPr>
            <w:tcW w:w="4503" w:type="dxa"/>
            <w:shd w:val="clear" w:color="auto" w:fill="auto"/>
          </w:tcPr>
          <w:p w14:paraId="5E64948F" w14:textId="323DCEED" w:rsidR="0007171B" w:rsidRPr="0007171B" w:rsidRDefault="0007171B" w:rsidP="00F43AFC">
            <w:pPr>
              <w:ind w:firstLine="708"/>
              <w:jc w:val="both"/>
              <w:rPr>
                <w:rFonts w:ascii="Arial" w:hAnsi="Arial"/>
                <w:color w:val="000000"/>
              </w:rPr>
            </w:pPr>
            <w:r w:rsidRPr="00F43AFC">
              <w:rPr>
                <w:rFonts w:ascii="Arial" w:hAnsi="Arial"/>
                <w:color w:val="000000"/>
              </w:rPr>
              <w:t xml:space="preserve">Vantagens: </w:t>
            </w:r>
          </w:p>
          <w:p w14:paraId="5E91E31E" w14:textId="77777777" w:rsidR="0007171B" w:rsidRPr="0007171B" w:rsidRDefault="0007171B" w:rsidP="00F43AFC">
            <w:pPr>
              <w:numPr>
                <w:ilvl w:val="0"/>
                <w:numId w:val="29"/>
              </w:numPr>
              <w:tabs>
                <w:tab w:val="left" w:pos="567"/>
              </w:tabs>
              <w:jc w:val="both"/>
              <w:rPr>
                <w:rFonts w:ascii="Arial" w:hAnsi="Arial"/>
                <w:color w:val="000000"/>
              </w:rPr>
            </w:pPr>
            <w:r w:rsidRPr="00F43AFC">
              <w:rPr>
                <w:rFonts w:ascii="Arial" w:hAnsi="Arial"/>
                <w:color w:val="000000"/>
              </w:rPr>
              <w:tab/>
              <w:t xml:space="preserve">maior controle; </w:t>
            </w:r>
          </w:p>
          <w:p w14:paraId="1DC2D582" w14:textId="77777777" w:rsidR="0007171B" w:rsidRPr="0007171B" w:rsidRDefault="0007171B" w:rsidP="00F43AFC">
            <w:pPr>
              <w:numPr>
                <w:ilvl w:val="0"/>
                <w:numId w:val="29"/>
              </w:numPr>
              <w:tabs>
                <w:tab w:val="left" w:pos="567"/>
              </w:tabs>
              <w:jc w:val="both"/>
              <w:rPr>
                <w:rFonts w:ascii="Arial" w:hAnsi="Arial"/>
                <w:color w:val="000000"/>
              </w:rPr>
            </w:pPr>
            <w:r w:rsidRPr="00F43AFC">
              <w:rPr>
                <w:rFonts w:ascii="Arial" w:hAnsi="Arial"/>
                <w:color w:val="000000"/>
              </w:rPr>
              <w:tab/>
              <w:t xml:space="preserve">uniformidade de procedimentos; </w:t>
            </w:r>
          </w:p>
          <w:p w14:paraId="5685AD5F" w14:textId="77777777" w:rsidR="0007171B" w:rsidRPr="0007171B" w:rsidRDefault="0007171B" w:rsidP="00F43AFC">
            <w:pPr>
              <w:numPr>
                <w:ilvl w:val="0"/>
                <w:numId w:val="29"/>
              </w:numPr>
              <w:tabs>
                <w:tab w:val="left" w:pos="567"/>
              </w:tabs>
              <w:jc w:val="both"/>
              <w:rPr>
                <w:rFonts w:ascii="Arial" w:hAnsi="Arial"/>
                <w:color w:val="000000"/>
              </w:rPr>
            </w:pPr>
            <w:r w:rsidRPr="00F43AFC">
              <w:rPr>
                <w:rFonts w:ascii="Arial" w:hAnsi="Arial"/>
                <w:color w:val="000000"/>
              </w:rPr>
              <w:tab/>
              <w:t xml:space="preserve">responsabilização maior; </w:t>
            </w:r>
          </w:p>
          <w:p w14:paraId="195C22B8" w14:textId="77777777" w:rsidR="0007171B" w:rsidRPr="00F43AFC" w:rsidRDefault="0007171B" w:rsidP="00F43AFC">
            <w:pPr>
              <w:numPr>
                <w:ilvl w:val="0"/>
                <w:numId w:val="29"/>
              </w:numPr>
              <w:tabs>
                <w:tab w:val="left" w:pos="567"/>
              </w:tabs>
              <w:jc w:val="both"/>
              <w:rPr>
                <w:rFonts w:ascii="Arial" w:hAnsi="Arial"/>
                <w:color w:val="000000"/>
              </w:rPr>
            </w:pPr>
            <w:r w:rsidRPr="00F43AFC">
              <w:rPr>
                <w:rFonts w:ascii="Arial" w:hAnsi="Arial"/>
                <w:color w:val="000000"/>
              </w:rPr>
              <w:tab/>
              <w:t>evita-se duplicação de tarefas.</w:t>
            </w:r>
          </w:p>
          <w:p w14:paraId="2E8F3E77" w14:textId="6A10961F" w:rsidR="0007171B" w:rsidRPr="00F43AFC" w:rsidRDefault="0007171B" w:rsidP="00F43AFC">
            <w:pPr>
              <w:tabs>
                <w:tab w:val="left" w:pos="567"/>
              </w:tabs>
              <w:ind w:left="720"/>
              <w:jc w:val="both"/>
              <w:rPr>
                <w:rFonts w:ascii="Arial" w:hAnsi="Arial"/>
                <w:color w:val="000000"/>
              </w:rPr>
            </w:pPr>
          </w:p>
        </w:tc>
        <w:tc>
          <w:tcPr>
            <w:tcW w:w="5809" w:type="dxa"/>
            <w:shd w:val="clear" w:color="auto" w:fill="auto"/>
          </w:tcPr>
          <w:p w14:paraId="59F198B2" w14:textId="083830CB" w:rsidR="0007171B" w:rsidRPr="0007171B" w:rsidRDefault="0007171B" w:rsidP="00F43AFC">
            <w:pPr>
              <w:ind w:left="720"/>
              <w:jc w:val="both"/>
              <w:rPr>
                <w:rFonts w:ascii="Arial" w:hAnsi="Arial"/>
                <w:color w:val="000000"/>
              </w:rPr>
            </w:pPr>
            <w:r w:rsidRPr="00F43AFC">
              <w:rPr>
                <w:rFonts w:ascii="Arial" w:hAnsi="Arial"/>
                <w:color w:val="000000"/>
              </w:rPr>
              <w:t xml:space="preserve">Desvantagens: </w:t>
            </w:r>
          </w:p>
          <w:p w14:paraId="27B45247" w14:textId="77777777" w:rsidR="0007171B" w:rsidRPr="0007171B" w:rsidRDefault="0007171B" w:rsidP="00F43AFC">
            <w:pPr>
              <w:numPr>
                <w:ilvl w:val="0"/>
                <w:numId w:val="29"/>
              </w:numPr>
              <w:tabs>
                <w:tab w:val="left" w:pos="321"/>
              </w:tabs>
              <w:ind w:left="463" w:hanging="426"/>
              <w:jc w:val="both"/>
              <w:rPr>
                <w:rFonts w:ascii="Arial" w:hAnsi="Arial"/>
                <w:color w:val="000000"/>
              </w:rPr>
            </w:pPr>
            <w:r w:rsidRPr="00F43AFC">
              <w:rPr>
                <w:rFonts w:ascii="Arial" w:hAnsi="Arial"/>
                <w:color w:val="000000"/>
              </w:rPr>
              <w:tab/>
              <w:t xml:space="preserve">decisões tomadas longe do cerne do problema; </w:t>
            </w:r>
          </w:p>
          <w:p w14:paraId="4BC53E01" w14:textId="77777777" w:rsidR="0007171B" w:rsidRPr="0007171B" w:rsidRDefault="0007171B" w:rsidP="00F43AFC">
            <w:pPr>
              <w:numPr>
                <w:ilvl w:val="0"/>
                <w:numId w:val="29"/>
              </w:numPr>
              <w:tabs>
                <w:tab w:val="left" w:pos="321"/>
              </w:tabs>
              <w:ind w:left="463" w:hanging="426"/>
              <w:jc w:val="both"/>
              <w:rPr>
                <w:rFonts w:ascii="Arial" w:hAnsi="Arial"/>
                <w:color w:val="000000"/>
              </w:rPr>
            </w:pPr>
            <w:r w:rsidRPr="00F43AFC">
              <w:rPr>
                <w:rFonts w:ascii="Arial" w:hAnsi="Arial"/>
                <w:color w:val="000000"/>
              </w:rPr>
              <w:tab/>
              <w:t xml:space="preserve">dependência da cúpula para muitos processos; </w:t>
            </w:r>
          </w:p>
          <w:p w14:paraId="68E88424" w14:textId="77777777" w:rsidR="0007171B" w:rsidRPr="0007171B" w:rsidRDefault="0007171B" w:rsidP="00F43AFC">
            <w:pPr>
              <w:numPr>
                <w:ilvl w:val="0"/>
                <w:numId w:val="29"/>
              </w:numPr>
              <w:tabs>
                <w:tab w:val="left" w:pos="321"/>
              </w:tabs>
              <w:ind w:left="463" w:hanging="426"/>
              <w:jc w:val="both"/>
              <w:rPr>
                <w:rFonts w:ascii="Arial" w:hAnsi="Arial"/>
                <w:color w:val="000000"/>
              </w:rPr>
            </w:pPr>
            <w:r w:rsidRPr="00F43AFC">
              <w:rPr>
                <w:rFonts w:ascii="Arial" w:hAnsi="Arial"/>
                <w:color w:val="000000"/>
              </w:rPr>
              <w:tab/>
              <w:t xml:space="preserve">menor competição entre unidades, </w:t>
            </w:r>
          </w:p>
          <w:p w14:paraId="485C214A" w14:textId="5166F1C2" w:rsidR="0007171B" w:rsidRPr="00F43AFC" w:rsidRDefault="0007171B" w:rsidP="00F43AFC">
            <w:pPr>
              <w:numPr>
                <w:ilvl w:val="0"/>
                <w:numId w:val="29"/>
              </w:numPr>
              <w:tabs>
                <w:tab w:val="left" w:pos="321"/>
              </w:tabs>
              <w:ind w:left="463" w:hanging="426"/>
              <w:jc w:val="both"/>
              <w:rPr>
                <w:rFonts w:ascii="Arial" w:hAnsi="Arial"/>
                <w:color w:val="000000"/>
              </w:rPr>
            </w:pPr>
            <w:r w:rsidRPr="00F43AFC">
              <w:rPr>
                <w:rFonts w:ascii="Arial" w:hAnsi="Arial"/>
                <w:color w:val="000000"/>
              </w:rPr>
              <w:tab/>
              <w:t>ineficiência na utilização de recursos.</w:t>
            </w:r>
          </w:p>
        </w:tc>
      </w:tr>
    </w:tbl>
    <w:p w14:paraId="770CADF2" w14:textId="77777777" w:rsidR="0007171B" w:rsidRPr="0007171B" w:rsidRDefault="0007171B" w:rsidP="0007171B">
      <w:pPr>
        <w:tabs>
          <w:tab w:val="left" w:pos="720"/>
        </w:tabs>
        <w:ind w:left="720"/>
        <w:jc w:val="both"/>
        <w:rPr>
          <w:rFonts w:ascii="Arial" w:hAnsi="Arial"/>
          <w:color w:val="000000"/>
        </w:rPr>
      </w:pPr>
    </w:p>
    <w:p w14:paraId="699613C1" w14:textId="74EBA705" w:rsidR="0007171B" w:rsidRDefault="0007171B" w:rsidP="0007171B">
      <w:pPr>
        <w:jc w:val="both"/>
        <w:rPr>
          <w:rFonts w:ascii="Arial" w:hAnsi="Arial"/>
          <w:color w:val="000000"/>
          <w:u w:val="single"/>
        </w:rPr>
      </w:pPr>
      <w:r w:rsidRPr="0007171B">
        <w:rPr>
          <w:rFonts w:ascii="Arial" w:hAnsi="Arial"/>
          <w:color w:val="000000"/>
          <w:u w:val="single"/>
        </w:rPr>
        <w:t>Descentralização</w:t>
      </w:r>
    </w:p>
    <w:p w14:paraId="0F735298" w14:textId="77777777" w:rsidR="0007171B" w:rsidRPr="0007171B" w:rsidRDefault="0007171B" w:rsidP="0007171B">
      <w:pPr>
        <w:jc w:val="both"/>
        <w:rPr>
          <w:rFonts w:ascii="Arial" w:hAnsi="Arial"/>
          <w:color w:val="000000"/>
          <w:u w:val="single"/>
        </w:rPr>
      </w:pPr>
    </w:p>
    <w:p w14:paraId="3D80C947" w14:textId="1B9AB978" w:rsidR="0007171B" w:rsidRDefault="0007171B" w:rsidP="0007171B">
      <w:pPr>
        <w:ind w:firstLine="708"/>
        <w:jc w:val="both"/>
        <w:rPr>
          <w:rFonts w:ascii="Arial" w:hAnsi="Arial"/>
          <w:color w:val="000000"/>
        </w:rPr>
      </w:pPr>
      <w:r w:rsidRPr="0007171B">
        <w:rPr>
          <w:rFonts w:ascii="Arial" w:hAnsi="Arial"/>
          <w:color w:val="000000"/>
        </w:rPr>
        <w:t>A forma de administração em que todos os agentes envolvidos participam das soluções dos problemas, desde a detecção, até as tomadas de decisões. Mesmo continuando as hierarquias, elas se apresentam muito mais nas funções exercidas do que no autoritarismo ou na submissão que são impostas na gestão centralizada. A gestão descentralizada encontra um campo fértil para atingir cada vez mais empresas. Atualmente temos as</w:t>
      </w:r>
      <w:r w:rsidRPr="0007171B">
        <w:rPr>
          <w:rFonts w:ascii="Arial" w:hAnsi="Arial"/>
          <w:i/>
          <w:iCs/>
          <w:color w:val="000000"/>
        </w:rPr>
        <w:t xml:space="preserve"> startups </w:t>
      </w:r>
      <w:r w:rsidRPr="0007171B">
        <w:rPr>
          <w:rFonts w:ascii="Arial" w:hAnsi="Arial"/>
          <w:color w:val="000000"/>
        </w:rPr>
        <w:t>como exemplo de modelo descentralizado.</w:t>
      </w:r>
    </w:p>
    <w:p w14:paraId="19C9EB0A" w14:textId="77777777" w:rsidR="00F43AFC" w:rsidRDefault="00F43AFC" w:rsidP="0007171B">
      <w:pPr>
        <w:ind w:firstLine="708"/>
        <w:jc w:val="both"/>
        <w:rPr>
          <w:rFonts w:ascii="Arial" w:hAnsi="Arial"/>
          <w:color w:val="000000"/>
        </w:rPr>
      </w:pPr>
    </w:p>
    <w:p w14:paraId="6F26CD74" w14:textId="04452560" w:rsidR="0007171B" w:rsidRDefault="0007171B" w:rsidP="0007171B">
      <w:pPr>
        <w:ind w:firstLine="708"/>
        <w:jc w:val="both"/>
        <w:rPr>
          <w:rFonts w:ascii="Arial" w:hAnsi="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5809"/>
      </w:tblGrid>
      <w:tr w:rsidR="00F43AFC" w:rsidRPr="00F43AFC" w14:paraId="2A37484E" w14:textId="77777777" w:rsidTr="00F43AFC">
        <w:tc>
          <w:tcPr>
            <w:tcW w:w="4503" w:type="dxa"/>
            <w:shd w:val="clear" w:color="auto" w:fill="auto"/>
          </w:tcPr>
          <w:p w14:paraId="78499676" w14:textId="77777777" w:rsidR="0007171B" w:rsidRPr="00F43AFC" w:rsidRDefault="0007171B" w:rsidP="00F43AFC">
            <w:pPr>
              <w:ind w:firstLine="708"/>
              <w:jc w:val="both"/>
              <w:rPr>
                <w:rFonts w:ascii="Arial" w:hAnsi="Arial"/>
                <w:color w:val="000000"/>
              </w:rPr>
            </w:pPr>
            <w:r w:rsidRPr="00F43AFC">
              <w:rPr>
                <w:rFonts w:ascii="Arial" w:hAnsi="Arial"/>
                <w:color w:val="000000"/>
              </w:rPr>
              <w:t xml:space="preserve">Vantagens: </w:t>
            </w:r>
          </w:p>
          <w:p w14:paraId="00CDE964" w14:textId="77777777" w:rsidR="0007171B" w:rsidRPr="00F43AFC" w:rsidRDefault="0007171B" w:rsidP="00F43AFC">
            <w:pPr>
              <w:numPr>
                <w:ilvl w:val="0"/>
                <w:numId w:val="32"/>
              </w:numPr>
              <w:tabs>
                <w:tab w:val="left" w:pos="426"/>
              </w:tabs>
              <w:ind w:hanging="938"/>
              <w:jc w:val="both"/>
              <w:rPr>
                <w:rFonts w:ascii="Arial" w:hAnsi="Arial"/>
                <w:color w:val="000000"/>
              </w:rPr>
            </w:pPr>
            <w:r w:rsidRPr="00F43AFC">
              <w:rPr>
                <w:rFonts w:ascii="Arial" w:hAnsi="Arial"/>
                <w:color w:val="000000"/>
              </w:rPr>
              <w:t>maior autonomia de gerentes;</w:t>
            </w:r>
          </w:p>
          <w:p w14:paraId="4E4ADC7E" w14:textId="77777777" w:rsidR="0007171B" w:rsidRPr="0007171B" w:rsidRDefault="0007171B" w:rsidP="00F43AFC">
            <w:pPr>
              <w:numPr>
                <w:ilvl w:val="0"/>
                <w:numId w:val="32"/>
              </w:numPr>
              <w:tabs>
                <w:tab w:val="left" w:pos="426"/>
              </w:tabs>
              <w:ind w:hanging="938"/>
              <w:jc w:val="both"/>
              <w:rPr>
                <w:rFonts w:ascii="Arial" w:hAnsi="Arial"/>
                <w:color w:val="000000"/>
              </w:rPr>
            </w:pPr>
            <w:r w:rsidRPr="00F43AFC">
              <w:rPr>
                <w:rFonts w:ascii="Arial" w:hAnsi="Arial"/>
                <w:color w:val="000000"/>
              </w:rPr>
              <w:t xml:space="preserve">agilidade na toma de decisões; </w:t>
            </w:r>
          </w:p>
          <w:p w14:paraId="28F9A597" w14:textId="77777777" w:rsidR="0007171B" w:rsidRPr="0007171B" w:rsidRDefault="0007171B" w:rsidP="00F43AFC">
            <w:pPr>
              <w:numPr>
                <w:ilvl w:val="0"/>
                <w:numId w:val="32"/>
              </w:numPr>
              <w:tabs>
                <w:tab w:val="left" w:pos="426"/>
              </w:tabs>
              <w:ind w:hanging="938"/>
              <w:jc w:val="both"/>
              <w:rPr>
                <w:rFonts w:ascii="Arial" w:hAnsi="Arial"/>
                <w:color w:val="000000"/>
              </w:rPr>
            </w:pPr>
            <w:r w:rsidRPr="00F43AFC">
              <w:rPr>
                <w:rFonts w:ascii="Arial" w:hAnsi="Arial"/>
                <w:color w:val="000000"/>
              </w:rPr>
              <w:t xml:space="preserve">competição positiva entre setores; </w:t>
            </w:r>
          </w:p>
          <w:p w14:paraId="0C526734" w14:textId="77777777" w:rsidR="0007171B" w:rsidRPr="0007171B" w:rsidRDefault="0007171B" w:rsidP="00F43AFC">
            <w:pPr>
              <w:numPr>
                <w:ilvl w:val="0"/>
                <w:numId w:val="32"/>
              </w:numPr>
              <w:tabs>
                <w:tab w:val="left" w:pos="426"/>
              </w:tabs>
              <w:ind w:hanging="938"/>
              <w:jc w:val="both"/>
              <w:rPr>
                <w:rFonts w:ascii="Arial" w:hAnsi="Arial"/>
                <w:color w:val="000000"/>
              </w:rPr>
            </w:pPr>
            <w:r w:rsidRPr="00F43AFC">
              <w:rPr>
                <w:rFonts w:ascii="Arial" w:hAnsi="Arial"/>
                <w:color w:val="000000"/>
              </w:rPr>
              <w:t xml:space="preserve">otimização de recursos; </w:t>
            </w:r>
          </w:p>
          <w:p w14:paraId="504DE518" w14:textId="77777777" w:rsidR="0007171B" w:rsidRPr="0007171B" w:rsidRDefault="0007171B" w:rsidP="00F43AFC">
            <w:pPr>
              <w:numPr>
                <w:ilvl w:val="0"/>
                <w:numId w:val="32"/>
              </w:numPr>
              <w:tabs>
                <w:tab w:val="left" w:pos="426"/>
              </w:tabs>
              <w:ind w:hanging="938"/>
              <w:jc w:val="both"/>
              <w:rPr>
                <w:rFonts w:ascii="Arial" w:hAnsi="Arial"/>
                <w:color w:val="000000"/>
              </w:rPr>
            </w:pPr>
            <w:r w:rsidRPr="00F43AFC">
              <w:rPr>
                <w:rFonts w:ascii="Arial" w:hAnsi="Arial"/>
                <w:color w:val="000000"/>
              </w:rPr>
              <w:t xml:space="preserve">maior retenção de talentos; </w:t>
            </w:r>
          </w:p>
          <w:p w14:paraId="575AB431" w14:textId="575D11D6" w:rsidR="0007171B" w:rsidRPr="0007171B" w:rsidRDefault="0007171B" w:rsidP="00F43AFC">
            <w:pPr>
              <w:numPr>
                <w:ilvl w:val="0"/>
                <w:numId w:val="32"/>
              </w:numPr>
              <w:tabs>
                <w:tab w:val="left" w:pos="426"/>
              </w:tabs>
              <w:ind w:hanging="938"/>
              <w:jc w:val="both"/>
              <w:rPr>
                <w:rFonts w:ascii="Arial" w:hAnsi="Arial"/>
                <w:color w:val="000000"/>
              </w:rPr>
            </w:pPr>
            <w:r w:rsidRPr="00F43AFC">
              <w:rPr>
                <w:rFonts w:ascii="Arial" w:hAnsi="Arial"/>
                <w:color w:val="000000"/>
              </w:rPr>
              <w:t xml:space="preserve">uso de conhecimentos específicos; </w:t>
            </w:r>
          </w:p>
          <w:p w14:paraId="40032C5E" w14:textId="4DBF99E9" w:rsidR="0007171B" w:rsidRPr="00F43AFC" w:rsidRDefault="0007171B" w:rsidP="00F43AFC">
            <w:pPr>
              <w:tabs>
                <w:tab w:val="left" w:pos="567"/>
              </w:tabs>
              <w:ind w:left="720"/>
              <w:jc w:val="both"/>
              <w:rPr>
                <w:rFonts w:ascii="Arial" w:hAnsi="Arial"/>
                <w:color w:val="000000"/>
              </w:rPr>
            </w:pPr>
          </w:p>
        </w:tc>
        <w:tc>
          <w:tcPr>
            <w:tcW w:w="5809" w:type="dxa"/>
            <w:shd w:val="clear" w:color="auto" w:fill="auto"/>
          </w:tcPr>
          <w:p w14:paraId="25D388ED" w14:textId="6EB4954A" w:rsidR="0007171B" w:rsidRPr="00F43AFC" w:rsidRDefault="0007171B" w:rsidP="00F43AFC">
            <w:pPr>
              <w:ind w:left="720"/>
              <w:jc w:val="both"/>
              <w:rPr>
                <w:rFonts w:ascii="Arial" w:hAnsi="Arial"/>
                <w:color w:val="000000"/>
              </w:rPr>
            </w:pPr>
            <w:r w:rsidRPr="00F43AFC">
              <w:rPr>
                <w:rFonts w:ascii="Arial" w:hAnsi="Arial"/>
                <w:color w:val="000000"/>
              </w:rPr>
              <w:t xml:space="preserve">Desvantagens: </w:t>
            </w:r>
          </w:p>
          <w:p w14:paraId="5B9C7E4E" w14:textId="10C66313" w:rsidR="0007171B" w:rsidRPr="00F43AFC" w:rsidRDefault="0007171B" w:rsidP="00F43AFC">
            <w:pPr>
              <w:numPr>
                <w:ilvl w:val="0"/>
                <w:numId w:val="35"/>
              </w:numPr>
              <w:jc w:val="both"/>
              <w:rPr>
                <w:rFonts w:ascii="Arial" w:hAnsi="Arial"/>
                <w:color w:val="000000"/>
              </w:rPr>
            </w:pPr>
            <w:r w:rsidRPr="00F43AFC">
              <w:rPr>
                <w:rFonts w:ascii="Arial" w:hAnsi="Arial"/>
                <w:color w:val="000000"/>
              </w:rPr>
              <w:t xml:space="preserve">falta de uniformidade nas decisões; </w:t>
            </w:r>
          </w:p>
          <w:p w14:paraId="1DA66682" w14:textId="611C821C" w:rsidR="0007171B" w:rsidRPr="00F43AFC" w:rsidRDefault="0007171B" w:rsidP="00F43AFC">
            <w:pPr>
              <w:numPr>
                <w:ilvl w:val="0"/>
                <w:numId w:val="35"/>
              </w:numPr>
              <w:tabs>
                <w:tab w:val="left" w:pos="720"/>
              </w:tabs>
              <w:jc w:val="both"/>
              <w:rPr>
                <w:rFonts w:ascii="Arial" w:hAnsi="Arial"/>
                <w:color w:val="000000"/>
              </w:rPr>
            </w:pPr>
            <w:r w:rsidRPr="00F43AFC">
              <w:rPr>
                <w:rFonts w:ascii="Arial" w:hAnsi="Arial"/>
                <w:color w:val="000000"/>
              </w:rPr>
              <w:t>tendência ao desperdício</w:t>
            </w:r>
          </w:p>
          <w:p w14:paraId="13B7397C" w14:textId="168111A0" w:rsidR="0007171B" w:rsidRPr="0007171B" w:rsidRDefault="0007171B" w:rsidP="00F43AFC">
            <w:pPr>
              <w:numPr>
                <w:ilvl w:val="0"/>
                <w:numId w:val="35"/>
              </w:numPr>
              <w:tabs>
                <w:tab w:val="left" w:pos="720"/>
              </w:tabs>
              <w:jc w:val="both"/>
              <w:rPr>
                <w:rFonts w:ascii="Arial" w:hAnsi="Arial"/>
                <w:color w:val="000000"/>
              </w:rPr>
            </w:pPr>
            <w:r w:rsidRPr="00F43AFC">
              <w:rPr>
                <w:rFonts w:ascii="Arial" w:hAnsi="Arial"/>
                <w:color w:val="000000"/>
              </w:rPr>
              <w:t>comunicação menos eficiente.</w:t>
            </w:r>
          </w:p>
          <w:p w14:paraId="290E71FA" w14:textId="7724FC9F" w:rsidR="0007171B" w:rsidRPr="00F43AFC" w:rsidRDefault="0007171B" w:rsidP="00F43AFC">
            <w:pPr>
              <w:tabs>
                <w:tab w:val="left" w:pos="321"/>
              </w:tabs>
              <w:ind w:left="463"/>
              <w:jc w:val="both"/>
              <w:rPr>
                <w:rFonts w:ascii="Arial" w:hAnsi="Arial"/>
                <w:color w:val="000000"/>
              </w:rPr>
            </w:pPr>
          </w:p>
        </w:tc>
      </w:tr>
    </w:tbl>
    <w:p w14:paraId="539CA671" w14:textId="3BAA1F35" w:rsidR="0007171B" w:rsidRDefault="0007171B" w:rsidP="0007171B">
      <w:pPr>
        <w:ind w:firstLine="708"/>
        <w:jc w:val="both"/>
        <w:rPr>
          <w:rFonts w:ascii="Arial" w:hAnsi="Arial"/>
          <w:color w:val="000000"/>
        </w:rPr>
      </w:pPr>
    </w:p>
    <w:p w14:paraId="5511DE98" w14:textId="5A3B169D" w:rsidR="00553E7B" w:rsidRPr="00CE7A9E" w:rsidRDefault="00553E7B" w:rsidP="00CE7A9E">
      <w:pPr>
        <w:jc w:val="both"/>
        <w:rPr>
          <w:rFonts w:ascii="Arial" w:hAnsi="Arial" w:cs="Arial"/>
          <w:color w:val="000000"/>
          <w:u w:val="single"/>
        </w:rPr>
      </w:pPr>
      <w:r w:rsidRPr="00CE7A9E">
        <w:rPr>
          <w:rFonts w:ascii="Arial" w:hAnsi="Arial" w:cs="Arial"/>
          <w:color w:val="000000"/>
          <w:u w:val="single"/>
        </w:rPr>
        <w:t>Organização Virtual</w:t>
      </w:r>
    </w:p>
    <w:p w14:paraId="27DF6AB7" w14:textId="77777777" w:rsidR="007A499C" w:rsidRPr="00CE7A9E" w:rsidRDefault="007A499C" w:rsidP="00CE7A9E">
      <w:pPr>
        <w:jc w:val="both"/>
        <w:rPr>
          <w:rFonts w:ascii="Arial" w:hAnsi="Arial" w:cs="Arial"/>
          <w:color w:val="000000"/>
          <w:u w:val="single"/>
        </w:rPr>
      </w:pPr>
    </w:p>
    <w:p w14:paraId="299559F1" w14:textId="20D024E8" w:rsidR="00553E7B" w:rsidRDefault="00553E7B" w:rsidP="00CE7A9E">
      <w:pPr>
        <w:ind w:firstLine="708"/>
        <w:jc w:val="both"/>
        <w:rPr>
          <w:rFonts w:ascii="Arial" w:hAnsi="Arial" w:cs="Arial"/>
          <w:color w:val="000000"/>
        </w:rPr>
      </w:pPr>
      <w:r w:rsidRPr="00CE7A9E">
        <w:rPr>
          <w:rFonts w:ascii="Arial" w:hAnsi="Arial" w:cs="Arial"/>
          <w:color w:val="000000"/>
        </w:rPr>
        <w:t xml:space="preserve">Uma organização pequena que terceiriza as funções empresariais maiores. Em termos estruturais, esta organização é altamente centralizada com pouca ou nenhuma departamentalização. Usando a Internet, um indivíduo em Joinville pode contratar/trabalhar com pessoas no mundo inteiro. Outro exemplo é a turnê mundial de 1994-1995 dos Rolling Stones com o show </w:t>
      </w:r>
      <w:proofErr w:type="spellStart"/>
      <w:r w:rsidRPr="00CE7A9E">
        <w:rPr>
          <w:rFonts w:ascii="Arial" w:hAnsi="Arial" w:cs="Arial"/>
          <w:color w:val="000000"/>
        </w:rPr>
        <w:t>Voodoo</w:t>
      </w:r>
      <w:proofErr w:type="spellEnd"/>
      <w:r w:rsidRPr="00CE7A9E">
        <w:rPr>
          <w:rFonts w:ascii="Arial" w:hAnsi="Arial" w:cs="Arial"/>
          <w:color w:val="000000"/>
        </w:rPr>
        <w:t xml:space="preserve"> Lounge. A turnê de 300 milhões de </w:t>
      </w:r>
      <w:proofErr w:type="spellStart"/>
      <w:r w:rsidRPr="00CE7A9E">
        <w:rPr>
          <w:rFonts w:ascii="Arial" w:hAnsi="Arial" w:cs="Arial"/>
          <w:color w:val="000000"/>
        </w:rPr>
        <w:t>dólores</w:t>
      </w:r>
      <w:proofErr w:type="spellEnd"/>
      <w:r w:rsidRPr="00CE7A9E">
        <w:rPr>
          <w:rFonts w:ascii="Arial" w:hAnsi="Arial" w:cs="Arial"/>
          <w:color w:val="000000"/>
        </w:rPr>
        <w:t xml:space="preserve"> de receita bruta operava de forma modesta. Além dos Stones, o promotor empregava 250 pessoas apenas para a esta excursão pela RZO Productions.</w:t>
      </w:r>
    </w:p>
    <w:p w14:paraId="6C2496D8" w14:textId="77777777" w:rsidR="00BB6211" w:rsidRPr="00CE7A9E" w:rsidRDefault="00BB6211" w:rsidP="00CE7A9E">
      <w:pPr>
        <w:ind w:firstLine="708"/>
        <w:jc w:val="both"/>
        <w:rPr>
          <w:rFonts w:ascii="Arial" w:hAnsi="Arial" w:cs="Arial"/>
          <w:color w:val="000000"/>
        </w:rPr>
      </w:pPr>
    </w:p>
    <w:p w14:paraId="69D62517" w14:textId="77777777" w:rsidR="00BB6211" w:rsidRDefault="00BB6211" w:rsidP="00BB6211">
      <w:pPr>
        <w:jc w:val="both"/>
        <w:rPr>
          <w:rFonts w:ascii="Arial" w:hAnsi="Arial"/>
          <w:u w:val="single"/>
        </w:rPr>
      </w:pPr>
    </w:p>
    <w:p w14:paraId="2A0689F7" w14:textId="77777777" w:rsidR="00BB6211" w:rsidRDefault="00BB6211" w:rsidP="00BB6211">
      <w:pPr>
        <w:jc w:val="both"/>
        <w:rPr>
          <w:rFonts w:ascii="Arial" w:hAnsi="Arial"/>
          <w:u w:val="single"/>
        </w:rPr>
      </w:pPr>
    </w:p>
    <w:p w14:paraId="39FEF135" w14:textId="5759C5CF" w:rsidR="00BB6211" w:rsidRDefault="00BB6211" w:rsidP="00BB6211">
      <w:pPr>
        <w:jc w:val="both"/>
        <w:rPr>
          <w:rFonts w:ascii="Arial" w:hAnsi="Arial"/>
          <w:u w:val="single"/>
        </w:rPr>
      </w:pPr>
      <w:r>
        <w:rPr>
          <w:rFonts w:ascii="Arial" w:hAnsi="Arial"/>
          <w:u w:val="single"/>
        </w:rPr>
        <w:t>Plano de Carreira</w:t>
      </w:r>
    </w:p>
    <w:p w14:paraId="49CB2E55" w14:textId="77777777" w:rsidR="00BB6211" w:rsidRDefault="00BB6211" w:rsidP="00BB6211">
      <w:pPr>
        <w:jc w:val="both"/>
        <w:rPr>
          <w:rFonts w:ascii="Arial" w:hAnsi="Arial"/>
          <w:u w:val="single"/>
        </w:rPr>
      </w:pPr>
    </w:p>
    <w:p w14:paraId="047841C5" w14:textId="1CD175A3" w:rsidR="00BB6211" w:rsidRDefault="00BB6211" w:rsidP="00BB6211">
      <w:pPr>
        <w:jc w:val="both"/>
        <w:rPr>
          <w:rFonts w:ascii="Arial" w:hAnsi="Arial"/>
        </w:rPr>
      </w:pPr>
      <w:r>
        <w:rPr>
          <w:rFonts w:ascii="Arial" w:hAnsi="Arial"/>
        </w:rPr>
        <w:tab/>
        <w:t>Feitos através de desempenho, tempo de serviço e preparação intelectual. Fica evidente sua necessidade quando temos deficiência na educação regular. O plano varia, pois, cada empresa tem sua cultura/característica e torna-se necessário com o aumento de tecnologia. Temos muito potencial humano desperdiçado e sem o plano só se desenvolve gerentes.</w:t>
      </w:r>
    </w:p>
    <w:p w14:paraId="0A27BA2A" w14:textId="311DA424" w:rsidR="00BB6211" w:rsidRDefault="00BB6211" w:rsidP="00BB6211">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4817"/>
      </w:tblGrid>
      <w:tr w:rsidR="00BB6211" w:rsidRPr="00F43AFC" w14:paraId="4B86524D" w14:textId="77777777" w:rsidTr="00BB6211">
        <w:tc>
          <w:tcPr>
            <w:tcW w:w="5495" w:type="dxa"/>
            <w:shd w:val="clear" w:color="auto" w:fill="auto"/>
          </w:tcPr>
          <w:p w14:paraId="55FD13CA" w14:textId="724CE288" w:rsidR="00BB6211" w:rsidRPr="0007171B" w:rsidRDefault="00BB6211" w:rsidP="00967877">
            <w:pPr>
              <w:ind w:firstLine="708"/>
              <w:jc w:val="both"/>
              <w:rPr>
                <w:rFonts w:ascii="Arial" w:hAnsi="Arial"/>
                <w:color w:val="000000"/>
              </w:rPr>
            </w:pPr>
            <w:r w:rsidRPr="00F43AFC">
              <w:rPr>
                <w:rFonts w:ascii="Arial" w:hAnsi="Arial"/>
                <w:color w:val="000000"/>
              </w:rPr>
              <w:t xml:space="preserve">Vantagens: </w:t>
            </w:r>
          </w:p>
          <w:p w14:paraId="03A8DCEA" w14:textId="77777777" w:rsidR="00BB6211" w:rsidRDefault="00BB6211" w:rsidP="00BB6211">
            <w:pPr>
              <w:numPr>
                <w:ilvl w:val="0"/>
                <w:numId w:val="32"/>
              </w:numPr>
              <w:tabs>
                <w:tab w:val="left" w:pos="426"/>
              </w:tabs>
              <w:ind w:hanging="938"/>
              <w:jc w:val="both"/>
              <w:rPr>
                <w:rFonts w:ascii="Arial" w:hAnsi="Arial"/>
                <w:color w:val="000000"/>
              </w:rPr>
            </w:pPr>
            <w:r w:rsidRPr="00F43AFC">
              <w:rPr>
                <w:rFonts w:ascii="Arial" w:hAnsi="Arial"/>
                <w:color w:val="000000"/>
              </w:rPr>
              <w:t xml:space="preserve">maior </w:t>
            </w:r>
            <w:r>
              <w:rPr>
                <w:rFonts w:ascii="Arial" w:hAnsi="Arial"/>
                <w:color w:val="000000"/>
              </w:rPr>
              <w:t>motivação</w:t>
            </w:r>
          </w:p>
          <w:p w14:paraId="52E28DCD" w14:textId="77777777" w:rsidR="00BB6211" w:rsidRDefault="00BB6211" w:rsidP="00BB6211">
            <w:pPr>
              <w:numPr>
                <w:ilvl w:val="0"/>
                <w:numId w:val="32"/>
              </w:numPr>
              <w:tabs>
                <w:tab w:val="left" w:pos="426"/>
              </w:tabs>
              <w:ind w:hanging="938"/>
              <w:jc w:val="both"/>
              <w:rPr>
                <w:rFonts w:ascii="Arial" w:hAnsi="Arial"/>
                <w:color w:val="000000"/>
              </w:rPr>
            </w:pPr>
            <w:r>
              <w:rPr>
                <w:rFonts w:ascii="Arial" w:hAnsi="Arial"/>
                <w:color w:val="000000"/>
              </w:rPr>
              <w:t>mostra as regras do jogo</w:t>
            </w:r>
          </w:p>
          <w:p w14:paraId="0D7E4420" w14:textId="77777777" w:rsidR="00BB6211" w:rsidRDefault="00BB6211" w:rsidP="00BB6211">
            <w:pPr>
              <w:numPr>
                <w:ilvl w:val="0"/>
                <w:numId w:val="32"/>
              </w:numPr>
              <w:tabs>
                <w:tab w:val="left" w:pos="426"/>
              </w:tabs>
              <w:ind w:hanging="938"/>
              <w:jc w:val="both"/>
              <w:rPr>
                <w:rFonts w:ascii="Arial" w:hAnsi="Arial"/>
                <w:color w:val="000000"/>
              </w:rPr>
            </w:pPr>
            <w:r>
              <w:rPr>
                <w:rFonts w:ascii="Arial" w:hAnsi="Arial"/>
                <w:color w:val="000000"/>
              </w:rPr>
              <w:t>sucessão sem traumas</w:t>
            </w:r>
          </w:p>
          <w:p w14:paraId="0665D026" w14:textId="77777777" w:rsidR="00BB6211" w:rsidRDefault="00BB6211" w:rsidP="00BB6211">
            <w:pPr>
              <w:numPr>
                <w:ilvl w:val="0"/>
                <w:numId w:val="32"/>
              </w:numPr>
              <w:tabs>
                <w:tab w:val="left" w:pos="426"/>
              </w:tabs>
              <w:ind w:hanging="938"/>
              <w:jc w:val="both"/>
              <w:rPr>
                <w:rFonts w:ascii="Arial" w:hAnsi="Arial"/>
                <w:color w:val="000000"/>
              </w:rPr>
            </w:pPr>
            <w:r>
              <w:rPr>
                <w:rFonts w:ascii="Arial" w:hAnsi="Arial"/>
                <w:color w:val="000000"/>
              </w:rPr>
              <w:t>menor erro nas promoções</w:t>
            </w:r>
          </w:p>
          <w:p w14:paraId="66CE5A1F" w14:textId="13FCE76C" w:rsidR="00BB6211" w:rsidRPr="00BB6211" w:rsidRDefault="00BB6211" w:rsidP="00BB6211">
            <w:pPr>
              <w:numPr>
                <w:ilvl w:val="0"/>
                <w:numId w:val="32"/>
              </w:numPr>
              <w:tabs>
                <w:tab w:val="left" w:pos="426"/>
              </w:tabs>
              <w:ind w:hanging="938"/>
              <w:jc w:val="both"/>
              <w:rPr>
                <w:rFonts w:ascii="Arial" w:hAnsi="Arial"/>
                <w:color w:val="000000"/>
              </w:rPr>
            </w:pPr>
            <w:r>
              <w:rPr>
                <w:rFonts w:ascii="Arial" w:hAnsi="Arial"/>
              </w:rPr>
              <w:t>empregado aparece para todas as gerências</w:t>
            </w:r>
          </w:p>
          <w:p w14:paraId="6846D14E" w14:textId="409C56B5" w:rsidR="00BB6211" w:rsidRPr="00BB6211" w:rsidRDefault="00BB6211" w:rsidP="00BB6211">
            <w:pPr>
              <w:numPr>
                <w:ilvl w:val="0"/>
                <w:numId w:val="32"/>
              </w:numPr>
              <w:tabs>
                <w:tab w:val="left" w:pos="426"/>
              </w:tabs>
              <w:ind w:hanging="938"/>
              <w:jc w:val="both"/>
              <w:rPr>
                <w:rFonts w:ascii="Arial" w:hAnsi="Arial"/>
                <w:color w:val="000000"/>
              </w:rPr>
            </w:pPr>
            <w:r>
              <w:rPr>
                <w:rFonts w:ascii="Arial" w:hAnsi="Arial"/>
              </w:rPr>
              <w:t>a empresa sabe quem vai precisar</w:t>
            </w:r>
          </w:p>
          <w:p w14:paraId="09D0C891" w14:textId="2A144601" w:rsidR="00BB6211" w:rsidRPr="00F43AFC" w:rsidRDefault="00BB6211" w:rsidP="00BB6211">
            <w:pPr>
              <w:tabs>
                <w:tab w:val="left" w:pos="426"/>
              </w:tabs>
              <w:jc w:val="both"/>
              <w:rPr>
                <w:rFonts w:ascii="Arial" w:hAnsi="Arial"/>
                <w:color w:val="000000"/>
              </w:rPr>
            </w:pPr>
          </w:p>
        </w:tc>
        <w:tc>
          <w:tcPr>
            <w:tcW w:w="4817" w:type="dxa"/>
            <w:shd w:val="clear" w:color="auto" w:fill="auto"/>
          </w:tcPr>
          <w:p w14:paraId="22587508" w14:textId="0A9B73F8" w:rsidR="00BB6211" w:rsidRPr="00F43AFC" w:rsidRDefault="00BB6211" w:rsidP="00967877">
            <w:pPr>
              <w:ind w:left="720"/>
              <w:jc w:val="both"/>
              <w:rPr>
                <w:rFonts w:ascii="Arial" w:hAnsi="Arial"/>
                <w:color w:val="000000"/>
              </w:rPr>
            </w:pPr>
            <w:r w:rsidRPr="00F43AFC">
              <w:rPr>
                <w:rFonts w:ascii="Arial" w:hAnsi="Arial"/>
                <w:color w:val="000000"/>
              </w:rPr>
              <w:t xml:space="preserve">Desvantagens: </w:t>
            </w:r>
          </w:p>
          <w:p w14:paraId="18F3D5DC" w14:textId="77777777" w:rsidR="00BB6211" w:rsidRDefault="00BB6211" w:rsidP="00BB6211">
            <w:pPr>
              <w:numPr>
                <w:ilvl w:val="0"/>
                <w:numId w:val="35"/>
              </w:numPr>
              <w:jc w:val="both"/>
              <w:rPr>
                <w:rFonts w:ascii="Arial" w:hAnsi="Arial"/>
                <w:color w:val="000000"/>
              </w:rPr>
            </w:pPr>
            <w:r>
              <w:rPr>
                <w:rFonts w:ascii="Arial" w:hAnsi="Arial"/>
                <w:color w:val="000000"/>
              </w:rPr>
              <w:t>diminui o poder da chefia</w:t>
            </w:r>
          </w:p>
          <w:p w14:paraId="2B65C4B6" w14:textId="77777777" w:rsidR="00BB6211" w:rsidRDefault="00BB6211" w:rsidP="00BB6211">
            <w:pPr>
              <w:numPr>
                <w:ilvl w:val="0"/>
                <w:numId w:val="35"/>
              </w:numPr>
              <w:jc w:val="both"/>
              <w:rPr>
                <w:rFonts w:ascii="Arial" w:hAnsi="Arial"/>
                <w:color w:val="000000"/>
              </w:rPr>
            </w:pPr>
            <w:r>
              <w:rPr>
                <w:rFonts w:ascii="Arial" w:hAnsi="Arial"/>
                <w:color w:val="000000"/>
              </w:rPr>
              <w:t>engessa a empresa</w:t>
            </w:r>
          </w:p>
          <w:p w14:paraId="0321BF2F" w14:textId="77777777" w:rsidR="00BB6211" w:rsidRDefault="00BB6211" w:rsidP="00BB6211">
            <w:pPr>
              <w:numPr>
                <w:ilvl w:val="0"/>
                <w:numId w:val="35"/>
              </w:numPr>
              <w:jc w:val="both"/>
              <w:rPr>
                <w:rFonts w:ascii="Arial" w:hAnsi="Arial"/>
                <w:color w:val="000000"/>
              </w:rPr>
            </w:pPr>
            <w:r>
              <w:rPr>
                <w:rFonts w:ascii="Arial" w:hAnsi="Arial"/>
                <w:color w:val="000000"/>
              </w:rPr>
              <w:t>valoriza o especialista</w:t>
            </w:r>
          </w:p>
          <w:p w14:paraId="31C772A8" w14:textId="5CA8D8B2" w:rsidR="00BB6211" w:rsidRPr="00BB6211" w:rsidRDefault="00BB6211" w:rsidP="00BB6211">
            <w:pPr>
              <w:numPr>
                <w:ilvl w:val="0"/>
                <w:numId w:val="35"/>
              </w:numPr>
              <w:jc w:val="both"/>
              <w:rPr>
                <w:rFonts w:ascii="Arial" w:hAnsi="Arial"/>
                <w:color w:val="000000"/>
              </w:rPr>
            </w:pPr>
            <w:r>
              <w:rPr>
                <w:rFonts w:ascii="Arial" w:hAnsi="Arial"/>
                <w:color w:val="000000"/>
              </w:rPr>
              <w:t>desvaloriza o generalista</w:t>
            </w:r>
          </w:p>
        </w:tc>
      </w:tr>
    </w:tbl>
    <w:p w14:paraId="592ECC79" w14:textId="77777777" w:rsidR="00BB6211" w:rsidRDefault="00BB6211" w:rsidP="00BB6211">
      <w:pPr>
        <w:jc w:val="both"/>
        <w:rPr>
          <w:rFonts w:ascii="Arial" w:hAnsi="Arial"/>
        </w:rPr>
      </w:pPr>
    </w:p>
    <w:p w14:paraId="0E00A71A" w14:textId="3FBF4854" w:rsidR="00553E7B" w:rsidRPr="00CE7A9E" w:rsidRDefault="00553E7B" w:rsidP="00CE7A9E">
      <w:pPr>
        <w:jc w:val="both"/>
        <w:rPr>
          <w:rFonts w:ascii="Arial" w:hAnsi="Arial"/>
          <w:color w:val="000000"/>
        </w:rPr>
      </w:pPr>
      <w:r w:rsidRPr="00CE7A9E">
        <w:rPr>
          <w:rFonts w:ascii="Arial" w:hAnsi="Arial"/>
          <w:color w:val="000000"/>
          <w:u w:val="single"/>
        </w:rPr>
        <w:t>Carreira em Y</w:t>
      </w:r>
      <w:r w:rsidRPr="00CE7A9E">
        <w:rPr>
          <w:rFonts w:ascii="Arial" w:hAnsi="Arial"/>
          <w:color w:val="000000"/>
        </w:rPr>
        <w:t xml:space="preserve"> </w:t>
      </w:r>
    </w:p>
    <w:p w14:paraId="45D6C579" w14:textId="77777777" w:rsidR="007A499C" w:rsidRPr="00CE7A9E" w:rsidRDefault="007A499C" w:rsidP="00CE7A9E">
      <w:pPr>
        <w:jc w:val="both"/>
        <w:rPr>
          <w:rFonts w:ascii="Arial" w:hAnsi="Arial"/>
          <w:color w:val="000000"/>
        </w:rPr>
      </w:pPr>
    </w:p>
    <w:p w14:paraId="4EE7E486" w14:textId="77777777" w:rsidR="007A499C" w:rsidRPr="00CE7A9E" w:rsidRDefault="00553E7B" w:rsidP="00CE7A9E">
      <w:pPr>
        <w:ind w:firstLine="708"/>
        <w:jc w:val="both"/>
        <w:rPr>
          <w:rFonts w:ascii="Arial" w:hAnsi="Arial" w:cs="Arial"/>
          <w:color w:val="000000"/>
        </w:rPr>
      </w:pPr>
      <w:r w:rsidRPr="00CE7A9E">
        <w:rPr>
          <w:rFonts w:ascii="Arial" w:hAnsi="Arial"/>
          <w:color w:val="000000"/>
        </w:rPr>
        <w:t>Forma de gestão que v</w:t>
      </w:r>
      <w:r w:rsidRPr="00CE7A9E">
        <w:rPr>
          <w:rFonts w:ascii="Arial" w:hAnsi="Arial" w:cs="Arial"/>
          <w:color w:val="000000"/>
        </w:rPr>
        <w:t>isa a ascensão de cada profissional para as áreas técnica ou gerencial.</w:t>
      </w:r>
      <w:r w:rsidR="007A499C" w:rsidRPr="00CE7A9E">
        <w:rPr>
          <w:rFonts w:ascii="Arial" w:hAnsi="Arial" w:cs="Arial"/>
          <w:color w:val="000000"/>
        </w:rPr>
        <w:t xml:space="preserve"> </w:t>
      </w:r>
      <w:r w:rsidRPr="00CE7A9E">
        <w:rPr>
          <w:rFonts w:ascii="Arial" w:hAnsi="Arial" w:cs="Arial"/>
          <w:color w:val="000000"/>
        </w:rPr>
        <w:t xml:space="preserve">Grande parte das empresas funciona com estruturas definidas e com cargos gerenciais limitados. Porém, essa rigidez pode ser prejudicial e ocasionar um desequilíbrio na organização. Isso porque profissionais altamente especializados, mas sem perfil gerencial, podem se sentir desprestigiados e desmotivados com essa estrutura. </w:t>
      </w:r>
    </w:p>
    <w:p w14:paraId="7A7E5BED" w14:textId="47E19B40" w:rsidR="00553E7B" w:rsidRDefault="00553E7B" w:rsidP="00CE7A9E">
      <w:pPr>
        <w:ind w:firstLine="708"/>
        <w:jc w:val="both"/>
        <w:rPr>
          <w:rFonts w:ascii="Arial" w:hAnsi="Arial" w:cs="Arial"/>
          <w:color w:val="000000"/>
        </w:rPr>
      </w:pPr>
      <w:r w:rsidRPr="00CE7A9E">
        <w:rPr>
          <w:rFonts w:ascii="Arial" w:hAnsi="Arial" w:cs="Arial"/>
          <w:color w:val="000000"/>
        </w:rPr>
        <w:t>Para evitar isso, algumas empresas já começam a adotar, como estratégia de retenção desses especialistas, o planejamento de carreira em Y, também chamada de gestão de carreiras paralelas, que possibilita a mobilidade de ascensão profissional tanto na área técnica quanto na gerencial, sem sobreposição entre ambas.</w:t>
      </w:r>
    </w:p>
    <w:p w14:paraId="55325F2E" w14:textId="221C1E28" w:rsidR="00F43AFC" w:rsidRDefault="005F3E30" w:rsidP="00CE7A9E">
      <w:pPr>
        <w:ind w:firstLine="708"/>
        <w:jc w:val="both"/>
        <w:rPr>
          <w:rFonts w:ascii="Arial" w:hAnsi="Arial" w:cs="Arial"/>
          <w:color w:val="000000"/>
        </w:rPr>
      </w:pPr>
      <w:r>
        <w:rPr>
          <w:rFonts w:ascii="Arial" w:hAnsi="Arial" w:cs="Arial"/>
          <w:color w:val="000000"/>
        </w:rPr>
        <w:t>Há uma variante chamada Carreira em W onde há duas carreiras em Y (YY) e nesse caso tem-se mais duas opções de crescimento, uma iniciando no chão de fábrica até a alta gerência e outra com as promoções tendo prioridade em gestão de projetos.</w:t>
      </w:r>
    </w:p>
    <w:p w14:paraId="16F36938" w14:textId="77777777" w:rsidR="005F3E30" w:rsidRDefault="005F3E30" w:rsidP="00CE7A9E">
      <w:pPr>
        <w:ind w:firstLine="708"/>
        <w:jc w:val="both"/>
        <w:rPr>
          <w:rFonts w:ascii="Arial" w:hAnsi="Arial" w:cs="Arial"/>
          <w:color w:val="000000"/>
        </w:rPr>
      </w:pPr>
    </w:p>
    <w:p w14:paraId="5836CD1B" w14:textId="60E52D75" w:rsidR="00F43AFC" w:rsidRPr="00F43AFC" w:rsidRDefault="00F43AFC" w:rsidP="00F43AFC">
      <w:pPr>
        <w:ind w:firstLine="708"/>
        <w:jc w:val="center"/>
        <w:rPr>
          <w:rFonts w:ascii="Arial" w:hAnsi="Arial" w:cs="Arial"/>
          <w:color w:val="000000"/>
          <w:sz w:val="40"/>
          <w:szCs w:val="40"/>
        </w:rPr>
      </w:pPr>
      <w:r w:rsidRPr="00F43AFC">
        <w:rPr>
          <w:rFonts w:ascii="Arial" w:hAnsi="Arial" w:cs="Arial"/>
          <w:color w:val="000000"/>
          <w:sz w:val="40"/>
          <w:szCs w:val="40"/>
        </w:rPr>
        <w:t>Modelos de carreira linear e Y</w:t>
      </w:r>
    </w:p>
    <w:p w14:paraId="5C999E50" w14:textId="4118DE20" w:rsidR="00553E7B" w:rsidRPr="00CE7A9E" w:rsidRDefault="00553E7B" w:rsidP="00CE7A9E">
      <w:pPr>
        <w:jc w:val="both"/>
        <w:rPr>
          <w:rFonts w:ascii="Arial" w:hAnsi="Arial" w:cs="Arial"/>
          <w:color w:val="000000"/>
        </w:rPr>
      </w:pPr>
    </w:p>
    <w:p w14:paraId="1FBD85A6" w14:textId="2BD409E4" w:rsidR="00CE7A9E" w:rsidRPr="00CE7A9E" w:rsidRDefault="0087321F" w:rsidP="00CE7A9E">
      <w:pPr>
        <w:rPr>
          <w:color w:val="000000"/>
        </w:rPr>
      </w:pPr>
      <w:r>
        <w:rPr>
          <w:color w:val="000000"/>
        </w:rPr>
        <w:pict w14:anchorId="6BDF4C01">
          <v:shape id="_x0000_i1029" type="#_x0000_t75" style="width:508.5pt;height:210pt">
            <v:imagedata r:id="rId9" o:title=""/>
          </v:shape>
        </w:pict>
      </w:r>
    </w:p>
    <w:p w14:paraId="04A0FAEC" w14:textId="2EC6D7D3" w:rsidR="006134E5" w:rsidRDefault="006134E5" w:rsidP="00CE7A9E">
      <w:pPr>
        <w:jc w:val="both"/>
        <w:rPr>
          <w:color w:val="000000"/>
        </w:rPr>
      </w:pPr>
    </w:p>
    <w:p w14:paraId="6213E192" w14:textId="77777777" w:rsidR="0087321F" w:rsidRPr="0087321F" w:rsidRDefault="0087321F" w:rsidP="0087321F">
      <w:pPr>
        <w:rPr>
          <w:rFonts w:ascii="Arial" w:hAnsi="Arial" w:cs="Arial"/>
          <w:b/>
          <w:bCs/>
          <w:sz w:val="32"/>
          <w:szCs w:val="32"/>
        </w:rPr>
      </w:pPr>
      <w:r w:rsidRPr="0087321F">
        <w:rPr>
          <w:rFonts w:ascii="Arial" w:hAnsi="Arial" w:cs="Arial"/>
          <w:b/>
          <w:bCs/>
          <w:sz w:val="32"/>
          <w:szCs w:val="32"/>
        </w:rPr>
        <w:lastRenderedPageBreak/>
        <w:t>Controle</w:t>
      </w:r>
    </w:p>
    <w:p w14:paraId="2FC194F4" w14:textId="77777777" w:rsidR="0087321F" w:rsidRPr="00A25F54" w:rsidRDefault="0087321F" w:rsidP="0087321F">
      <w:pPr>
        <w:jc w:val="both"/>
        <w:rPr>
          <w:rFonts w:ascii="Arial" w:hAnsi="Arial" w:cs="Arial"/>
        </w:rPr>
      </w:pPr>
    </w:p>
    <w:p w14:paraId="307C123C" w14:textId="77777777" w:rsidR="0087321F" w:rsidRPr="00A25F54" w:rsidRDefault="0087321F" w:rsidP="0087321F">
      <w:pPr>
        <w:pStyle w:val="Corpodetexto"/>
        <w:spacing w:after="0"/>
        <w:jc w:val="both"/>
        <w:rPr>
          <w:rFonts w:ascii="Arial" w:hAnsi="Arial" w:cs="Arial"/>
        </w:rPr>
      </w:pPr>
      <w:r w:rsidRPr="00A25F54">
        <w:rPr>
          <w:rFonts w:ascii="Arial" w:hAnsi="Arial" w:cs="Arial"/>
          <w:b/>
        </w:rPr>
        <w:t>Controle</w:t>
      </w:r>
      <w:r w:rsidRPr="00A25F54">
        <w:rPr>
          <w:rFonts w:ascii="Arial" w:hAnsi="Arial" w:cs="Arial"/>
        </w:rPr>
        <w:t xml:space="preserve"> é uma das funções que compõem o processo administrativo. A função controlar consiste em averiguar se as atividades efetivas estão de acordo com as atividades que foram planejadas. Controlar é comparar o resultado das ações com padrões previamente estabelecidos, com a finalidade de corrigi-las se necessário. Na administração, a palavra controle exerce vários significados: </w:t>
      </w:r>
    </w:p>
    <w:p w14:paraId="22D4471D" w14:textId="77777777" w:rsidR="0087321F" w:rsidRPr="00A25F54" w:rsidRDefault="0087321F" w:rsidP="0087321F">
      <w:pPr>
        <w:pStyle w:val="NormalWeb"/>
        <w:numPr>
          <w:ilvl w:val="0"/>
          <w:numId w:val="36"/>
        </w:numPr>
        <w:spacing w:before="0" w:beforeAutospacing="0" w:after="0" w:afterAutospacing="0"/>
        <w:jc w:val="both"/>
        <w:rPr>
          <w:rFonts w:ascii="Arial" w:hAnsi="Arial" w:cs="Arial"/>
        </w:rPr>
      </w:pPr>
      <w:r w:rsidRPr="00A25F54">
        <w:rPr>
          <w:rFonts w:ascii="Arial" w:hAnsi="Arial" w:cs="Arial"/>
        </w:rPr>
        <w:t>Controle como função restritiva e coercitiva: que coíbe ou limita execuções ou comportamentos indesejados. Neste sentido é visto como negativo, pois é aplicado para inibir a liberdade e manipular os resultados.</w:t>
      </w:r>
    </w:p>
    <w:p w14:paraId="44B8E9AB" w14:textId="77777777" w:rsidR="0087321F" w:rsidRPr="00A25F54" w:rsidRDefault="0087321F" w:rsidP="0087321F">
      <w:pPr>
        <w:pStyle w:val="NormalWeb"/>
        <w:numPr>
          <w:ilvl w:val="0"/>
          <w:numId w:val="36"/>
        </w:numPr>
        <w:spacing w:before="0" w:beforeAutospacing="0" w:after="0" w:afterAutospacing="0"/>
        <w:jc w:val="both"/>
        <w:rPr>
          <w:rFonts w:ascii="Arial" w:hAnsi="Arial" w:cs="Arial"/>
        </w:rPr>
      </w:pPr>
      <w:r w:rsidRPr="00A25F54">
        <w:rPr>
          <w:rFonts w:ascii="Arial" w:hAnsi="Arial" w:cs="Arial"/>
        </w:rPr>
        <w:t>Controle como um sistema automático de regulação: utilizado para manter um controle padrão de procedimentos e proporcionar a regulação necessária para que as atividades voltem ao normal.</w:t>
      </w:r>
    </w:p>
    <w:p w14:paraId="04E91F90" w14:textId="77777777" w:rsidR="0087321F" w:rsidRPr="00A25F54" w:rsidRDefault="0087321F" w:rsidP="0087321F">
      <w:pPr>
        <w:pStyle w:val="NormalWeb"/>
        <w:numPr>
          <w:ilvl w:val="0"/>
          <w:numId w:val="36"/>
        </w:numPr>
        <w:spacing w:before="0" w:beforeAutospacing="0" w:after="0" w:afterAutospacing="0"/>
        <w:jc w:val="both"/>
        <w:rPr>
          <w:rFonts w:ascii="Arial" w:hAnsi="Arial" w:cs="Arial"/>
        </w:rPr>
      </w:pPr>
      <w:r w:rsidRPr="00A25F54">
        <w:rPr>
          <w:rFonts w:ascii="Arial" w:hAnsi="Arial" w:cs="Arial"/>
        </w:rPr>
        <w:t>Controle como função administrativa: tem como finalidade ASSEGURAR que os resultados do que foi planejado, organizado e dirigido se harmonizem em relação aos objetivos propostos.</w:t>
      </w:r>
    </w:p>
    <w:p w14:paraId="7E6C9400" w14:textId="77777777" w:rsidR="0087321F" w:rsidRPr="00A25F54" w:rsidRDefault="0087321F" w:rsidP="0087321F">
      <w:pPr>
        <w:pStyle w:val="NormalWeb"/>
        <w:spacing w:before="0" w:beforeAutospacing="0" w:after="0" w:afterAutospacing="0"/>
        <w:jc w:val="both"/>
        <w:rPr>
          <w:rFonts w:ascii="Arial" w:hAnsi="Arial" w:cs="Arial"/>
        </w:rPr>
      </w:pPr>
      <w:r w:rsidRPr="00A25F54">
        <w:rPr>
          <w:rFonts w:ascii="Arial" w:hAnsi="Arial" w:cs="Arial"/>
        </w:rPr>
        <w:br/>
        <w:t>O controle na função administrativa possui 4 fases:</w:t>
      </w:r>
    </w:p>
    <w:p w14:paraId="2676C926" w14:textId="77777777" w:rsidR="0087321F" w:rsidRPr="00A25F54" w:rsidRDefault="0087321F" w:rsidP="0087321F">
      <w:pPr>
        <w:pStyle w:val="NormalWeb"/>
        <w:spacing w:before="0" w:beforeAutospacing="0" w:after="0" w:afterAutospacing="0"/>
        <w:jc w:val="both"/>
        <w:rPr>
          <w:rFonts w:ascii="Arial" w:hAnsi="Arial" w:cs="Arial"/>
        </w:rPr>
      </w:pPr>
    </w:p>
    <w:p w14:paraId="360F881A" w14:textId="77777777" w:rsidR="0087321F" w:rsidRPr="00A25F54" w:rsidRDefault="0087321F" w:rsidP="0087321F">
      <w:pPr>
        <w:pStyle w:val="NormalWeb"/>
        <w:numPr>
          <w:ilvl w:val="0"/>
          <w:numId w:val="37"/>
        </w:numPr>
        <w:spacing w:before="0" w:beforeAutospacing="0" w:after="0" w:afterAutospacing="0"/>
        <w:ind w:left="1418"/>
        <w:jc w:val="both"/>
        <w:rPr>
          <w:rFonts w:ascii="Arial" w:hAnsi="Arial" w:cs="Arial"/>
        </w:rPr>
      </w:pPr>
      <w:r w:rsidRPr="00A25F54">
        <w:rPr>
          <w:rFonts w:ascii="Arial" w:hAnsi="Arial" w:cs="Arial"/>
        </w:rPr>
        <w:t>Estabelecimento de padrões ou critérios;</w:t>
      </w:r>
    </w:p>
    <w:p w14:paraId="0CE52A5C" w14:textId="77777777" w:rsidR="0087321F" w:rsidRPr="00A25F54" w:rsidRDefault="0087321F" w:rsidP="0087321F">
      <w:pPr>
        <w:pStyle w:val="NormalWeb"/>
        <w:numPr>
          <w:ilvl w:val="0"/>
          <w:numId w:val="37"/>
        </w:numPr>
        <w:spacing w:before="0" w:beforeAutospacing="0" w:after="0" w:afterAutospacing="0"/>
        <w:ind w:left="1418"/>
        <w:jc w:val="both"/>
        <w:rPr>
          <w:rFonts w:ascii="Arial" w:hAnsi="Arial" w:cs="Arial"/>
        </w:rPr>
      </w:pPr>
      <w:r w:rsidRPr="00A25F54">
        <w:rPr>
          <w:rFonts w:ascii="Arial" w:hAnsi="Arial" w:cs="Arial"/>
        </w:rPr>
        <w:t>Observação do desempenho;</w:t>
      </w:r>
    </w:p>
    <w:p w14:paraId="4E96C7E3" w14:textId="77777777" w:rsidR="0087321F" w:rsidRPr="00A25F54" w:rsidRDefault="0087321F" w:rsidP="0087321F">
      <w:pPr>
        <w:pStyle w:val="NormalWeb"/>
        <w:numPr>
          <w:ilvl w:val="0"/>
          <w:numId w:val="37"/>
        </w:numPr>
        <w:spacing w:before="0" w:beforeAutospacing="0" w:after="0" w:afterAutospacing="0"/>
        <w:ind w:left="1418"/>
        <w:jc w:val="both"/>
        <w:rPr>
          <w:rFonts w:ascii="Arial" w:hAnsi="Arial" w:cs="Arial"/>
        </w:rPr>
      </w:pPr>
      <w:r w:rsidRPr="00A25F54">
        <w:rPr>
          <w:rFonts w:ascii="Arial" w:hAnsi="Arial" w:cs="Arial"/>
        </w:rPr>
        <w:t>Comparação do desempenho com o padrão estabelecido;</w:t>
      </w:r>
    </w:p>
    <w:p w14:paraId="097F3FB6" w14:textId="77777777" w:rsidR="0087321F" w:rsidRPr="00A25F54" w:rsidRDefault="0087321F" w:rsidP="0087321F">
      <w:pPr>
        <w:pStyle w:val="NormalWeb"/>
        <w:numPr>
          <w:ilvl w:val="0"/>
          <w:numId w:val="37"/>
        </w:numPr>
        <w:spacing w:before="0" w:beforeAutospacing="0" w:after="0" w:afterAutospacing="0"/>
        <w:ind w:left="1418"/>
        <w:jc w:val="both"/>
        <w:rPr>
          <w:rFonts w:ascii="Arial" w:hAnsi="Arial" w:cs="Arial"/>
        </w:rPr>
      </w:pPr>
      <w:r w:rsidRPr="00A25F54">
        <w:rPr>
          <w:rFonts w:ascii="Arial" w:hAnsi="Arial" w:cs="Arial"/>
        </w:rPr>
        <w:t>Ação corretiva.</w:t>
      </w:r>
    </w:p>
    <w:p w14:paraId="71BBE056" w14:textId="77777777" w:rsidR="0087321F" w:rsidRPr="00A25F54" w:rsidRDefault="0087321F" w:rsidP="0087321F">
      <w:pPr>
        <w:pStyle w:val="Corpodetexto"/>
        <w:spacing w:after="0"/>
        <w:jc w:val="both"/>
        <w:rPr>
          <w:rFonts w:ascii="Arial" w:hAnsi="Arial" w:cs="Arial"/>
        </w:rPr>
      </w:pPr>
    </w:p>
    <w:p w14:paraId="4F9A3E6C" w14:textId="77777777" w:rsidR="0087321F" w:rsidRPr="00A25F54" w:rsidRDefault="0087321F" w:rsidP="0087321F">
      <w:pPr>
        <w:ind w:firstLine="708"/>
        <w:jc w:val="both"/>
        <w:rPr>
          <w:rFonts w:ascii="Arial" w:hAnsi="Arial" w:cs="Arial"/>
        </w:rPr>
      </w:pPr>
      <w:r w:rsidRPr="00A25F54">
        <w:rPr>
          <w:rFonts w:ascii="Arial" w:hAnsi="Arial" w:cs="Arial"/>
        </w:rPr>
        <w:t xml:space="preserve">As fases do controle podem ser demonstradas no fluxograma da esquerda, notem que ele é muito parecido com o ciclo PDCA, implantado por Edward Deming nos programas de Qualidade Total. </w:t>
      </w:r>
    </w:p>
    <w:p w14:paraId="6B59A6C0" w14:textId="77777777" w:rsidR="0087321F" w:rsidRPr="00A25F54" w:rsidRDefault="0087321F" w:rsidP="0087321F">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2"/>
        <w:gridCol w:w="5239"/>
      </w:tblGrid>
      <w:tr w:rsidR="0087321F" w:rsidRPr="00A25F54" w14:paraId="0BF96EBF" w14:textId="77777777" w:rsidTr="0087321F">
        <w:trPr>
          <w:trHeight w:val="5945"/>
        </w:trPr>
        <w:tc>
          <w:tcPr>
            <w:tcW w:w="5102" w:type="dxa"/>
            <w:shd w:val="clear" w:color="auto" w:fill="auto"/>
          </w:tcPr>
          <w:p w14:paraId="695EF4B4" w14:textId="371D998D" w:rsidR="0087321F" w:rsidRPr="00A25F54" w:rsidRDefault="0087321F" w:rsidP="00052066">
            <w:pPr>
              <w:jc w:val="both"/>
              <w:rPr>
                <w:rFonts w:ascii="Arial" w:hAnsi="Arial" w:cs="Arial"/>
              </w:rPr>
            </w:pPr>
            <w:r w:rsidRPr="0087321F">
              <w:rPr>
                <w:rFonts w:ascii="Arial" w:hAnsi="Arial" w:cs="Arial"/>
                <w:noProof/>
                <w:lang w:eastAsia="pt-BR"/>
              </w:rPr>
              <w:pict w14:anchorId="4BE5AACE">
                <v:shape id="Imagem 1" o:spid="_x0000_i1123" type="#_x0000_t75" style="width:226.5pt;height:267pt;visibility:visible;mso-wrap-style:square">
                  <v:imagedata r:id="rId10" o:title=""/>
                </v:shape>
              </w:pict>
            </w:r>
          </w:p>
        </w:tc>
        <w:tc>
          <w:tcPr>
            <w:tcW w:w="5103" w:type="dxa"/>
            <w:shd w:val="clear" w:color="auto" w:fill="auto"/>
          </w:tcPr>
          <w:p w14:paraId="7ADE9F63" w14:textId="657C4D33" w:rsidR="0087321F" w:rsidRPr="00A25F54" w:rsidRDefault="0087321F" w:rsidP="00052066">
            <w:pPr>
              <w:jc w:val="both"/>
              <w:rPr>
                <w:rFonts w:ascii="Arial" w:hAnsi="Arial" w:cs="Arial"/>
              </w:rPr>
            </w:pPr>
            <w:r w:rsidRPr="0087321F">
              <w:rPr>
                <w:rFonts w:ascii="Arial" w:hAnsi="Arial" w:cs="Arial"/>
                <w:noProof/>
                <w:lang w:eastAsia="pt-BR"/>
              </w:rPr>
              <w:pict w14:anchorId="5EF5EF36">
                <v:shape id="Imagem 2" o:spid="_x0000_i1122" type="#_x0000_t75" alt="Portal BPO" style="width:251.25pt;height:273.75pt;visibility:visible;mso-wrap-style:square">
                  <v:imagedata r:id="rId11" o:title="Portal BPO"/>
                </v:shape>
              </w:pict>
            </w:r>
          </w:p>
          <w:p w14:paraId="49959EC9" w14:textId="77777777" w:rsidR="0087321F" w:rsidRPr="00A25F54" w:rsidRDefault="0087321F" w:rsidP="00052066">
            <w:pPr>
              <w:jc w:val="both"/>
              <w:rPr>
                <w:rFonts w:ascii="Arial" w:hAnsi="Arial" w:cs="Arial"/>
              </w:rPr>
            </w:pPr>
          </w:p>
        </w:tc>
      </w:tr>
    </w:tbl>
    <w:p w14:paraId="7B1A542C" w14:textId="77777777" w:rsidR="0087321F" w:rsidRPr="00A25F54" w:rsidRDefault="0087321F" w:rsidP="0087321F">
      <w:pPr>
        <w:jc w:val="both"/>
        <w:rPr>
          <w:rFonts w:ascii="Arial" w:hAnsi="Arial" w:cs="Arial"/>
        </w:rPr>
      </w:pPr>
    </w:p>
    <w:p w14:paraId="3C1C246E" w14:textId="77777777" w:rsidR="0087321F" w:rsidRPr="00A25F54" w:rsidRDefault="0087321F" w:rsidP="0087321F">
      <w:pPr>
        <w:pStyle w:val="NormalWeb"/>
        <w:shd w:val="clear" w:color="auto" w:fill="FFFFFF"/>
        <w:spacing w:before="0" w:beforeAutospacing="0" w:after="0" w:afterAutospacing="0"/>
        <w:ind w:firstLine="708"/>
        <w:jc w:val="both"/>
        <w:rPr>
          <w:rFonts w:ascii="Arial" w:hAnsi="Arial" w:cs="Arial"/>
          <w:color w:val="000000"/>
        </w:rPr>
      </w:pPr>
      <w:r w:rsidRPr="00A25F54">
        <w:rPr>
          <w:rFonts w:ascii="Arial" w:hAnsi="Arial" w:cs="Arial"/>
          <w:color w:val="000000"/>
        </w:rPr>
        <w:lastRenderedPageBreak/>
        <w:t>O TQC é um sistema de gestão da qualidade que busca transcender o conceito de qualidade aplicada ao produto. No TQC a qualidade é entendida como a superação das expectativas não apenas do cliente, mas de todos os interessados (stakeholders). Para compreender melhor vejamos um pouco da evolução do conceito de qualidade.</w:t>
      </w:r>
    </w:p>
    <w:p w14:paraId="1EAE60F6" w14:textId="77777777" w:rsidR="0087321F" w:rsidRPr="00A25F54" w:rsidRDefault="0087321F" w:rsidP="0087321F">
      <w:pPr>
        <w:pStyle w:val="NormalWeb"/>
        <w:shd w:val="clear" w:color="auto" w:fill="FFFFFF"/>
        <w:spacing w:before="0" w:beforeAutospacing="0" w:after="0" w:afterAutospacing="0"/>
        <w:ind w:firstLine="708"/>
        <w:jc w:val="both"/>
        <w:rPr>
          <w:rFonts w:ascii="Arial" w:hAnsi="Arial" w:cs="Arial"/>
          <w:color w:val="000000"/>
        </w:rPr>
      </w:pPr>
      <w:r w:rsidRPr="00A25F54">
        <w:rPr>
          <w:rFonts w:ascii="Arial" w:hAnsi="Arial" w:cs="Arial"/>
          <w:color w:val="000000"/>
        </w:rPr>
        <w:t xml:space="preserve">O primeiro conceito relacionado à qualidade referia-se ao enquadramento dos produtos/serviços dentro de suas especificações técnicas. Ou seja, qualidade era igual à ausência de defeitos no </w:t>
      </w:r>
      <w:proofErr w:type="gramStart"/>
      <w:r w:rsidRPr="00A25F54">
        <w:rPr>
          <w:rFonts w:ascii="Arial" w:hAnsi="Arial" w:cs="Arial"/>
          <w:color w:val="000000"/>
        </w:rPr>
        <w:t>produto final</w:t>
      </w:r>
      <w:proofErr w:type="gramEnd"/>
      <w:r w:rsidRPr="00A25F54">
        <w:rPr>
          <w:rFonts w:ascii="Arial" w:hAnsi="Arial" w:cs="Arial"/>
          <w:color w:val="000000"/>
        </w:rPr>
        <w:t>, o que, por sua vez, era verificado na medida exata da intensidade de inspeções realizadas. Mais tarde, o “controle estatístico do processo” permitiu a extensão do conceito de qualidade ao processo, passando o controle da qualidade, a englobar também as condições em que o produto é produzido. Entretanto, o conceito de qualidade ainda passaria por mais algumas mudanças incorporando o conceito de “custo da qualidade”, e depois de, “defeitos-zero”, chegando enfim, a englobar a satisfação ou superação das expectativas de todos os interessados, inclusive os clientes (internos e externos).</w:t>
      </w:r>
    </w:p>
    <w:p w14:paraId="4A6B1582" w14:textId="77777777" w:rsidR="0087321F" w:rsidRDefault="0087321F" w:rsidP="0087321F">
      <w:pPr>
        <w:jc w:val="both"/>
        <w:rPr>
          <w:rStyle w:val="Forte"/>
          <w:rFonts w:ascii="Arial" w:hAnsi="Arial" w:cs="Arial"/>
          <w:color w:val="000000"/>
        </w:rPr>
      </w:pPr>
    </w:p>
    <w:p w14:paraId="22CA7E68" w14:textId="05989A7B" w:rsidR="0087321F" w:rsidRPr="00A25F54" w:rsidRDefault="0087321F" w:rsidP="0087321F">
      <w:pPr>
        <w:jc w:val="both"/>
        <w:rPr>
          <w:rStyle w:val="Forte"/>
          <w:rFonts w:ascii="Arial" w:hAnsi="Arial" w:cs="Arial"/>
          <w:b w:val="0"/>
          <w:bCs w:val="0"/>
          <w:color w:val="000000"/>
        </w:rPr>
      </w:pPr>
      <w:r w:rsidRPr="00A25F54">
        <w:rPr>
          <w:rStyle w:val="Forte"/>
          <w:rFonts w:ascii="Arial" w:hAnsi="Arial" w:cs="Arial"/>
          <w:color w:val="000000"/>
        </w:rPr>
        <w:t>ABORDAGENS</w:t>
      </w:r>
    </w:p>
    <w:p w14:paraId="4D6028BB" w14:textId="77777777" w:rsidR="0087321F" w:rsidRPr="00A25F54" w:rsidRDefault="0087321F" w:rsidP="0087321F">
      <w:pPr>
        <w:jc w:val="both"/>
        <w:rPr>
          <w:rFonts w:ascii="Arial" w:hAnsi="Arial" w:cs="Arial"/>
          <w:lang w:eastAsia="pt-BR"/>
        </w:rPr>
      </w:pPr>
    </w:p>
    <w:p w14:paraId="7D077CAD" w14:textId="77777777" w:rsidR="0087321F" w:rsidRPr="00A25F54" w:rsidRDefault="0087321F" w:rsidP="0087321F">
      <w:pPr>
        <w:jc w:val="both"/>
        <w:rPr>
          <w:rFonts w:ascii="Arial" w:hAnsi="Arial" w:cs="Arial"/>
        </w:rPr>
      </w:pPr>
      <w:r w:rsidRPr="00A25F54">
        <w:rPr>
          <w:rFonts w:ascii="Arial" w:hAnsi="Arial" w:cs="Arial"/>
        </w:rPr>
        <w:t>Existem três tipos de abordagens de controle organizacional:</w:t>
      </w:r>
    </w:p>
    <w:p w14:paraId="2346E486" w14:textId="77777777" w:rsidR="0087321F" w:rsidRPr="00A25F54" w:rsidRDefault="0087321F" w:rsidP="0087321F">
      <w:pPr>
        <w:numPr>
          <w:ilvl w:val="0"/>
          <w:numId w:val="38"/>
        </w:numPr>
        <w:jc w:val="both"/>
        <w:rPr>
          <w:rFonts w:ascii="Arial" w:hAnsi="Arial" w:cs="Arial"/>
        </w:rPr>
      </w:pPr>
      <w:r w:rsidRPr="00A25F54">
        <w:rPr>
          <w:rFonts w:ascii="Arial" w:hAnsi="Arial" w:cs="Arial"/>
        </w:rPr>
        <w:t>Controle de mercado: utiliza de critérios e mecanismos de mercado para avaliar e controlar as atividades da organização;</w:t>
      </w:r>
    </w:p>
    <w:p w14:paraId="71B99CE7" w14:textId="77777777" w:rsidR="0087321F" w:rsidRPr="00A25F54" w:rsidRDefault="0087321F" w:rsidP="0087321F">
      <w:pPr>
        <w:numPr>
          <w:ilvl w:val="0"/>
          <w:numId w:val="38"/>
        </w:numPr>
        <w:jc w:val="both"/>
        <w:rPr>
          <w:rFonts w:ascii="Arial" w:hAnsi="Arial" w:cs="Arial"/>
        </w:rPr>
      </w:pPr>
      <w:r w:rsidRPr="00A25F54">
        <w:rPr>
          <w:rFonts w:ascii="Arial" w:hAnsi="Arial" w:cs="Arial"/>
        </w:rPr>
        <w:t>Controle burocrático: faz uso de mecanismos administrativos e burocráticos para controlar e avaliar os funcionários, incentivando a se comportar de forma adequada e assim alcançar os padrões desejados de desempenho;</w:t>
      </w:r>
    </w:p>
    <w:p w14:paraId="78C53AE8" w14:textId="77777777" w:rsidR="0087321F" w:rsidRPr="00A25F54" w:rsidRDefault="0087321F" w:rsidP="0087321F">
      <w:pPr>
        <w:numPr>
          <w:ilvl w:val="0"/>
          <w:numId w:val="38"/>
        </w:numPr>
        <w:jc w:val="both"/>
        <w:rPr>
          <w:rFonts w:ascii="Arial" w:hAnsi="Arial" w:cs="Arial"/>
        </w:rPr>
      </w:pPr>
      <w:r w:rsidRPr="00A25F54">
        <w:rPr>
          <w:rFonts w:ascii="Arial" w:hAnsi="Arial" w:cs="Arial"/>
        </w:rPr>
        <w:t>Controle de clã: confia na cultura incorporada e nos relacionamentos informais para regular o comportamento do empregado e facilitar o alcance dos objetivos organizacionais. Depende do grupo de trabalho para identificar os padrões de desempenho esperados e adequados.</w:t>
      </w:r>
    </w:p>
    <w:p w14:paraId="4171D330" w14:textId="77777777" w:rsidR="0087321F" w:rsidRPr="00A25F54" w:rsidRDefault="0087321F" w:rsidP="0087321F">
      <w:pPr>
        <w:jc w:val="both"/>
        <w:rPr>
          <w:rFonts w:ascii="Arial" w:hAnsi="Arial" w:cs="Arial"/>
        </w:rPr>
      </w:pPr>
      <w:r w:rsidRPr="00A25F54">
        <w:rPr>
          <w:rFonts w:ascii="Arial" w:hAnsi="Arial" w:cs="Arial"/>
        </w:rPr>
        <w:t>As organizações não usam exclusivamente uma orientação, mas empregam-nas de uma forma combinada para modelar o sistema de controle mais apropriado.</w:t>
      </w:r>
    </w:p>
    <w:p w14:paraId="46BFAA7C" w14:textId="77777777" w:rsidR="0087321F" w:rsidRPr="00A25F54" w:rsidRDefault="0087321F" w:rsidP="0087321F">
      <w:pPr>
        <w:jc w:val="both"/>
        <w:rPr>
          <w:rFonts w:ascii="Arial" w:hAnsi="Arial" w:cs="Arial"/>
          <w:lang w:eastAsia="pt-BR"/>
        </w:rPr>
      </w:pPr>
    </w:p>
    <w:p w14:paraId="41FC2CEA" w14:textId="77777777" w:rsidR="0087321F" w:rsidRPr="0087321F" w:rsidRDefault="0087321F" w:rsidP="0087321F">
      <w:pPr>
        <w:jc w:val="both"/>
        <w:rPr>
          <w:rFonts w:ascii="Arial" w:hAnsi="Arial" w:cs="Arial"/>
          <w:b/>
          <w:bCs/>
          <w:lang w:eastAsia="pt-BR"/>
        </w:rPr>
      </w:pPr>
      <w:r w:rsidRPr="0087321F">
        <w:rPr>
          <w:rFonts w:ascii="Arial" w:hAnsi="Arial" w:cs="Arial"/>
          <w:b/>
          <w:bCs/>
          <w:lang w:eastAsia="pt-BR"/>
        </w:rPr>
        <w:t>TIPOS DE CONTROLE</w:t>
      </w:r>
    </w:p>
    <w:p w14:paraId="0253ECFF" w14:textId="77777777" w:rsidR="0087321F" w:rsidRPr="00A25F54" w:rsidRDefault="0087321F" w:rsidP="0087321F">
      <w:pPr>
        <w:jc w:val="both"/>
        <w:rPr>
          <w:rFonts w:ascii="Arial" w:hAnsi="Arial" w:cs="Arial"/>
          <w:lang w:eastAsia="pt-BR"/>
        </w:rPr>
      </w:pPr>
    </w:p>
    <w:p w14:paraId="68B799E6" w14:textId="77777777" w:rsidR="0087321F" w:rsidRPr="00A25F54" w:rsidRDefault="0087321F" w:rsidP="0087321F">
      <w:pPr>
        <w:jc w:val="both"/>
        <w:rPr>
          <w:rFonts w:ascii="Arial" w:hAnsi="Arial" w:cs="Arial"/>
          <w:lang w:eastAsia="pt-BR"/>
        </w:rPr>
      </w:pPr>
      <w:r w:rsidRPr="00A25F54">
        <w:rPr>
          <w:rFonts w:ascii="Arial" w:hAnsi="Arial" w:cs="Arial"/>
          <w:lang w:eastAsia="pt-BR"/>
        </w:rPr>
        <w:t>Existem três tipos de controle baseados no sincronismo temporal que são:</w:t>
      </w:r>
    </w:p>
    <w:p w14:paraId="6697ED4A" w14:textId="77777777" w:rsidR="0087321F" w:rsidRPr="00A25F54" w:rsidRDefault="0087321F" w:rsidP="0087321F">
      <w:pPr>
        <w:numPr>
          <w:ilvl w:val="0"/>
          <w:numId w:val="39"/>
        </w:numPr>
        <w:jc w:val="both"/>
        <w:rPr>
          <w:rFonts w:ascii="Arial" w:hAnsi="Arial" w:cs="Arial"/>
          <w:lang w:eastAsia="pt-BR"/>
        </w:rPr>
      </w:pPr>
      <w:r w:rsidRPr="00A25F54">
        <w:rPr>
          <w:rFonts w:ascii="Arial" w:hAnsi="Arial" w:cs="Arial"/>
          <w:lang w:eastAsia="pt-BR"/>
        </w:rPr>
        <w:t>Controle Preventivo: O controle preventivo consiste em detectar os problemas que possam ocorrer antes que a atividade seja iniciada, ou seja, ele faz uma antecipação dos problemas e assim já tomar as medidas necessárias, de forma a evitar problemas durante o desempenho dessas atividades.</w:t>
      </w:r>
    </w:p>
    <w:p w14:paraId="6D770D77" w14:textId="77777777" w:rsidR="0087321F" w:rsidRDefault="0087321F" w:rsidP="0087321F">
      <w:pPr>
        <w:jc w:val="both"/>
        <w:rPr>
          <w:rFonts w:ascii="Arial" w:hAnsi="Arial" w:cs="Arial"/>
          <w:lang w:eastAsia="pt-BR"/>
        </w:rPr>
      </w:pPr>
      <w:r w:rsidRPr="00A25F54">
        <w:rPr>
          <w:rFonts w:ascii="Arial" w:hAnsi="Arial" w:cs="Arial"/>
          <w:lang w:eastAsia="pt-BR"/>
        </w:rPr>
        <w:t>Alguns exemplos de controle preventivo são: regras, políticas e procedimentos dentro a organização, inspeção de matéria primas, procedimentos para a avalição de pedidos de empréstimos dos bancos comerciais etc. Esse tipo de controle é o mais difícil para implementar, apesar de ser o mais desejável, nem sempre estão disponíveis todas as informações para a organização.</w:t>
      </w:r>
    </w:p>
    <w:p w14:paraId="6A541818" w14:textId="77777777" w:rsidR="0087321F" w:rsidRPr="00A25F54" w:rsidRDefault="0087321F" w:rsidP="0087321F">
      <w:pPr>
        <w:jc w:val="both"/>
        <w:rPr>
          <w:rFonts w:ascii="Arial" w:hAnsi="Arial" w:cs="Arial"/>
          <w:lang w:eastAsia="pt-BR"/>
        </w:rPr>
      </w:pPr>
    </w:p>
    <w:p w14:paraId="0B4C896B" w14:textId="77777777" w:rsidR="0087321F" w:rsidRPr="00A25F54" w:rsidRDefault="0087321F" w:rsidP="0087321F">
      <w:pPr>
        <w:numPr>
          <w:ilvl w:val="0"/>
          <w:numId w:val="39"/>
        </w:numPr>
        <w:jc w:val="both"/>
        <w:rPr>
          <w:rFonts w:ascii="Arial" w:hAnsi="Arial" w:cs="Arial"/>
          <w:lang w:eastAsia="pt-BR"/>
        </w:rPr>
      </w:pPr>
      <w:r w:rsidRPr="00A25F54">
        <w:rPr>
          <w:rFonts w:ascii="Arial" w:hAnsi="Arial" w:cs="Arial"/>
          <w:lang w:eastAsia="pt-BR"/>
        </w:rPr>
        <w:t>Controle Simultâneo: O controle simultâneo enfatiza o processo e vai corrigindo os problemas à medida que vão ocorrendo, ele monitora todo o tempo as atividades de forma a garantir que estejam sendo executadas conforme os padrões de desempenhos definidos.</w:t>
      </w:r>
    </w:p>
    <w:p w14:paraId="124072AA" w14:textId="77777777" w:rsidR="0087321F" w:rsidRDefault="0087321F" w:rsidP="0087321F">
      <w:pPr>
        <w:jc w:val="both"/>
        <w:rPr>
          <w:rFonts w:ascii="Arial" w:hAnsi="Arial" w:cs="Arial"/>
          <w:lang w:eastAsia="pt-BR"/>
        </w:rPr>
      </w:pPr>
      <w:r w:rsidRPr="00A25F54">
        <w:rPr>
          <w:rFonts w:ascii="Arial" w:hAnsi="Arial" w:cs="Arial"/>
          <w:lang w:eastAsia="pt-BR"/>
        </w:rPr>
        <w:t>Um exemplo, é a supervisão direta, pois o supervisor observa as atividades dos trabalhadores, e pode corrigir as situações problemáticas assim que aparecerem.</w:t>
      </w:r>
    </w:p>
    <w:p w14:paraId="5FCB67D0" w14:textId="77777777" w:rsidR="0087321F" w:rsidRPr="00A25F54" w:rsidRDefault="0087321F" w:rsidP="0087321F">
      <w:pPr>
        <w:jc w:val="both"/>
        <w:rPr>
          <w:rFonts w:ascii="Arial" w:hAnsi="Arial" w:cs="Arial"/>
          <w:lang w:eastAsia="pt-BR"/>
        </w:rPr>
      </w:pPr>
    </w:p>
    <w:p w14:paraId="4D7B9E5A" w14:textId="77777777" w:rsidR="0087321F" w:rsidRDefault="0087321F" w:rsidP="0087321F">
      <w:pPr>
        <w:numPr>
          <w:ilvl w:val="0"/>
          <w:numId w:val="39"/>
        </w:numPr>
        <w:jc w:val="both"/>
        <w:rPr>
          <w:rFonts w:ascii="Arial" w:hAnsi="Arial" w:cs="Arial"/>
          <w:lang w:eastAsia="pt-BR"/>
        </w:rPr>
      </w:pPr>
      <w:r w:rsidRPr="00A25F54">
        <w:rPr>
          <w:rFonts w:ascii="Arial" w:hAnsi="Arial" w:cs="Arial"/>
          <w:lang w:eastAsia="pt-BR"/>
        </w:rPr>
        <w:t xml:space="preserve">Controle Posterior: O controle posterior, conhecido também como controle por feedback tem como objetivo sua avaliação após a realização do processo da atividade, ele </w:t>
      </w:r>
      <w:r w:rsidRPr="00A25F54">
        <w:rPr>
          <w:rFonts w:ascii="Arial" w:hAnsi="Arial" w:cs="Arial"/>
          <w:lang w:eastAsia="pt-BR"/>
        </w:rPr>
        <w:lastRenderedPageBreak/>
        <w:t>compara os padrões de desempenho definido com os resultados obtidos, não corrigindo o desempenho, mas sim identificando as causas dos desvios, prevenindo problemas futuros na execução da mesma atividade, mas um ponto negativo que podemos citar é a identificação dos problemas depois que os danos já foram causados.</w:t>
      </w:r>
    </w:p>
    <w:p w14:paraId="26EC5D37" w14:textId="77777777" w:rsidR="0087321F" w:rsidRPr="00A25F54" w:rsidRDefault="0087321F" w:rsidP="0087321F">
      <w:pPr>
        <w:ind w:left="720"/>
        <w:jc w:val="both"/>
        <w:rPr>
          <w:rFonts w:ascii="Arial" w:hAnsi="Arial" w:cs="Arial"/>
          <w:lang w:eastAsia="pt-BR"/>
        </w:rPr>
      </w:pPr>
    </w:p>
    <w:p w14:paraId="1A76BE2F" w14:textId="77777777" w:rsidR="0087321F" w:rsidRPr="00A25F54" w:rsidRDefault="0087321F" w:rsidP="0087321F">
      <w:pPr>
        <w:jc w:val="both"/>
        <w:rPr>
          <w:rFonts w:ascii="Arial" w:hAnsi="Arial" w:cs="Arial"/>
        </w:rPr>
      </w:pPr>
      <w:r w:rsidRPr="00A25F54">
        <w:rPr>
          <w:rFonts w:ascii="Arial" w:hAnsi="Arial" w:cs="Arial"/>
        </w:rPr>
        <w:t>Obs.: Para se evitar custos com o controle preventivo, empresas usam o sistema FREE PASS. É uma autorização para que o produto do fornecedor certificado chegue diretamente à linha, eliminando a inspeção de recebimento. Se porventura esse insumo vier a causar danos aos produtos da empresa, penas contratuais podem ser aplicadas.</w:t>
      </w:r>
    </w:p>
    <w:p w14:paraId="586AE298" w14:textId="77777777" w:rsidR="0087321F" w:rsidRPr="00A25F54" w:rsidRDefault="0087321F" w:rsidP="0087321F">
      <w:pPr>
        <w:jc w:val="both"/>
        <w:rPr>
          <w:rFonts w:ascii="Arial" w:hAnsi="Arial" w:cs="Arial"/>
        </w:rPr>
      </w:pPr>
    </w:p>
    <w:p w14:paraId="1783D30A" w14:textId="77777777" w:rsidR="0087321F" w:rsidRPr="00A25F54" w:rsidRDefault="0087321F" w:rsidP="0087321F">
      <w:pPr>
        <w:jc w:val="both"/>
        <w:rPr>
          <w:rFonts w:ascii="Arial" w:hAnsi="Arial" w:cs="Arial"/>
          <w:b/>
          <w:bCs/>
        </w:rPr>
      </w:pPr>
      <w:r w:rsidRPr="00A25F54">
        <w:rPr>
          <w:rFonts w:ascii="Arial" w:hAnsi="Arial" w:cs="Arial"/>
          <w:b/>
          <w:bCs/>
        </w:rPr>
        <w:t>FERRAMENTAS:</w:t>
      </w:r>
    </w:p>
    <w:p w14:paraId="3743D6BD" w14:textId="77777777" w:rsidR="0087321F" w:rsidRPr="00A25F54" w:rsidRDefault="0087321F" w:rsidP="0087321F">
      <w:pPr>
        <w:jc w:val="both"/>
        <w:rPr>
          <w:rFonts w:ascii="Arial" w:hAnsi="Arial" w:cs="Arial"/>
          <w:b/>
          <w:bCs/>
        </w:rPr>
      </w:pPr>
    </w:p>
    <w:p w14:paraId="4091DBAA" w14:textId="77777777" w:rsidR="0087321F" w:rsidRPr="00A25F54" w:rsidRDefault="0087321F" w:rsidP="0087321F">
      <w:pPr>
        <w:numPr>
          <w:ilvl w:val="0"/>
          <w:numId w:val="3"/>
        </w:numPr>
        <w:tabs>
          <w:tab w:val="left" w:pos="720"/>
          <w:tab w:val="num" w:pos="786"/>
        </w:tabs>
        <w:ind w:left="786"/>
        <w:jc w:val="both"/>
        <w:rPr>
          <w:rFonts w:ascii="Arial" w:hAnsi="Arial" w:cs="Arial"/>
          <w:b/>
          <w:bCs/>
        </w:rPr>
      </w:pPr>
      <w:r w:rsidRPr="00A25F54">
        <w:rPr>
          <w:rFonts w:ascii="Arial" w:hAnsi="Arial" w:cs="Arial"/>
          <w:b/>
          <w:bCs/>
        </w:rPr>
        <w:t>CURVA ABC - UM INSTRUMENTO SIMPLES E MUITO ÚTIL.</w:t>
      </w:r>
    </w:p>
    <w:p w14:paraId="36A4DBC7"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br/>
      </w:r>
      <w:r w:rsidRPr="00A25F54">
        <w:rPr>
          <w:rFonts w:ascii="Arial" w:hAnsi="Arial" w:cs="Arial"/>
        </w:rPr>
        <w:tab/>
        <w:t>O tratamento adequado de todos os recursos (humanos, tecnológicos, financeiros, patrimoniais e materiais) de uma empresa é, sem sombra de dúvidas, uma das maiores preocupações dos gestores na atualidade. A escassez de recursos e a concorrência estimulam as empresas à busca de alternativas para a otimização de sua logística de suprimentos, que é responsável pela disponibilização de todos os insumos necessários à produção.</w:t>
      </w:r>
    </w:p>
    <w:p w14:paraId="6D904505"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t xml:space="preserve"> </w:t>
      </w:r>
      <w:r w:rsidRPr="00A25F54">
        <w:rPr>
          <w:rFonts w:ascii="Arial" w:hAnsi="Arial" w:cs="Arial"/>
        </w:rPr>
        <w:tab/>
        <w:t>Neste contexto, uma das ferramentas que auxiliam a definir, como tratar os itens em estoques em uma empresa para suportar decisões na área de gestão é a Curva ABC. O princípio básico da curva ABC é a regra de Pareto, muito conhecida como regra 80 – 20. No final do século XIX, este italiano, desenvolveu um estudo para verificar o comportamento da distribuição de renda da população. O resultado foi a constatação de que a riqueza estava concentrada em uma pequena parcela da população, mais exatamente na proporção de 80% da riqueza sendo acumulada por 20% da população.</w:t>
      </w:r>
    </w:p>
    <w:p w14:paraId="52B4C7F4"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tab/>
        <w:t>Algum tempo depois, após a 2ª Guerra Mundial, F. Dixie, engenheiro da GE, aplicou o princípio de Pareto sobre os itens existentes no estoque da empresa. O resultado da pesquisa não foi surpreendente: 8% dos itens em estoque representavam aproximadamente 75% do valor do estoque no período estudado. E, 67% dos itens, apenas 5% do valor, o que comprovou o princípio de forte concentração polarizada, que pode ser entendido como a essência do princípio de Pareto. Dixie criou então uma escala classificatória A, B e C.</w:t>
      </w:r>
    </w:p>
    <w:p w14:paraId="7C67AE48"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tab/>
        <w:t xml:space="preserve">Assim, a representação gráfica desta classificação é o que conhecemos como Curva ABC. Conceitualmente, a Curva ABC nada mais é do que um método de orientação de itens de estoque de uma empresa e a classificação em grupos de itens, sob o ponto de vista econômico-financeiro, de acordo com suas importâncias relativas. De forma bem objetiva, ela permite identificar aqueles itens que justificam a atenção e os tratamentos adequados quanto à sua administração. Os itens da classe A são os mais importantes e devem, por isso, ser tratados com uma atenção especial pela administração (políticas diferenciadas para a definição do estoque mínimo, giro, </w:t>
      </w:r>
      <w:proofErr w:type="gramStart"/>
      <w:r w:rsidRPr="00A25F54">
        <w:rPr>
          <w:rFonts w:ascii="Arial" w:hAnsi="Arial" w:cs="Arial"/>
        </w:rPr>
        <w:t xml:space="preserve">controle </w:t>
      </w:r>
      <w:proofErr w:type="spellStart"/>
      <w:r w:rsidRPr="00A25F54">
        <w:rPr>
          <w:rFonts w:ascii="Arial" w:hAnsi="Arial" w:cs="Arial"/>
        </w:rPr>
        <w:t>etc</w:t>
      </w:r>
      <w:proofErr w:type="spellEnd"/>
      <w:proofErr w:type="gramEnd"/>
      <w:r w:rsidRPr="00A25F54">
        <w:rPr>
          <w:rFonts w:ascii="Arial" w:hAnsi="Arial" w:cs="Arial"/>
        </w:rPr>
        <w:t>). Os itens da classe C são menos importantes e assim, justificam pouca atenção por parte da administração (por exemplo, aquisição de lotes maiores) e, B é uma classe intermediária entre A e C.</w:t>
      </w:r>
    </w:p>
    <w:p w14:paraId="30960DC6"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tab/>
        <w:t xml:space="preserve">É importante ressaltar que cada classe tem bem declarada a exigência do cuidado a ser dispensado, mas, um item de classe C, pode, apesar de sua pouca importância gerencial, parar uma linha de produção. Portanto, não deve ser de forma alguma negligenciado. Para auxiliar neste processo existe a classificação por Criticidade – o que complementa a gestão dos itens em estoque. Além disso, as empresas, dependendo do rigor e, visando o melhor gerenciamento, podem estabelecer, além de A, B e C, novas classes como D e </w:t>
      </w:r>
      <w:proofErr w:type="spellStart"/>
      <w:r w:rsidRPr="00A25F54">
        <w:rPr>
          <w:rFonts w:ascii="Arial" w:hAnsi="Arial" w:cs="Arial"/>
        </w:rPr>
        <w:t>E</w:t>
      </w:r>
      <w:proofErr w:type="spellEnd"/>
      <w:r w:rsidRPr="00A25F54">
        <w:rPr>
          <w:rFonts w:ascii="Arial" w:hAnsi="Arial" w:cs="Arial"/>
        </w:rPr>
        <w:t>.</w:t>
      </w:r>
    </w:p>
    <w:p w14:paraId="079B2419"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tab/>
        <w:t xml:space="preserve">A definição das classes A, B e C obedece apenas a critérios de bom senso e conveniência dos controles a serem estabelecidos e é definida pelo gestor. </w:t>
      </w:r>
    </w:p>
    <w:p w14:paraId="65C48B47"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lastRenderedPageBreak/>
        <w:tab/>
        <w:t>A construção da curva ABC é um processo simples e que exige poucas informações: o código do material ou item, o preço ou custo unitário, a demanda (ou estoque médio) em unidade de cada item durante o período de estudo – com estas informações faz-se o cálculo da demanda em valor monetário do período determinado e finalmente a ordenação decrescente dos itens em função dos valores monetários e a construção da curva. A figura abaixo representa a Curva ABC (no eixo do X tem-se os itens acumulados percentualmente e, no eixo do Y os valores monetários acumulados percentualmente).</w:t>
      </w:r>
    </w:p>
    <w:p w14:paraId="40200579"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tab/>
        <w:t>É importante deixar claro que o uso da Curva ABC pode acontecer sempre que o gestor tiver a necessidade de classificar objetivando facilitar seu processo de tomada de decisão. Assim, para a área de compras, para fornecedores, clientes (de distintas áreas de negócio) a Curva ABC é uma ferramenta simples de ser utilizada e de grande valia.</w:t>
      </w:r>
    </w:p>
    <w:p w14:paraId="277ED544" w14:textId="77777777" w:rsidR="0087321F" w:rsidRPr="00A25F54" w:rsidRDefault="0087321F" w:rsidP="0087321F">
      <w:pPr>
        <w:pStyle w:val="Contedodatabela"/>
        <w:tabs>
          <w:tab w:val="left" w:pos="720"/>
        </w:tabs>
        <w:jc w:val="both"/>
        <w:rPr>
          <w:rFonts w:ascii="Arial" w:hAnsi="Arial" w:cs="Arial"/>
        </w:rPr>
      </w:pPr>
      <w:r w:rsidRPr="00A25F54">
        <w:rPr>
          <w:rFonts w:ascii="Arial" w:hAnsi="Arial" w:cs="Arial"/>
        </w:rPr>
        <w:tab/>
        <w:t>Valores para as classes variam conforme o autor. Aqui utilizaremos 70, 20 e 10 para A, B e C.</w:t>
      </w:r>
    </w:p>
    <w:p w14:paraId="47C8512B" w14:textId="77777777" w:rsidR="0087321F" w:rsidRPr="00A25F54" w:rsidRDefault="0087321F" w:rsidP="0087321F">
      <w:pPr>
        <w:pStyle w:val="Contedodatabela"/>
        <w:tabs>
          <w:tab w:val="left" w:pos="720"/>
        </w:tabs>
        <w:jc w:val="both"/>
        <w:rPr>
          <w:rFonts w:ascii="Arial" w:hAnsi="Arial" w:cs="Arial"/>
        </w:rPr>
      </w:pPr>
    </w:p>
    <w:p w14:paraId="6ADEB2B0" w14:textId="5D38CC81" w:rsidR="0087321F" w:rsidRPr="00A25F54" w:rsidRDefault="0087321F" w:rsidP="0087321F">
      <w:pPr>
        <w:pStyle w:val="Contedodatabela"/>
        <w:tabs>
          <w:tab w:val="left" w:pos="720"/>
        </w:tabs>
        <w:jc w:val="both"/>
        <w:rPr>
          <w:rFonts w:ascii="Arial" w:hAnsi="Arial" w:cs="Arial"/>
        </w:rPr>
      </w:pPr>
      <w:r w:rsidRPr="0087321F">
        <w:rPr>
          <w:rFonts w:ascii="Arial" w:hAnsi="Arial" w:cs="Arial"/>
          <w:noProof/>
          <w:lang w:eastAsia="pt-BR"/>
        </w:rPr>
        <w:pict w14:anchorId="5E7FE6BF">
          <v:shape id="irc_mi" o:spid="_x0000_i1033" type="#_x0000_t75" alt="http://3.bp.blogspot.com/-Mfq8V3dXgRA/UCJZErGPEoI/AAAAAAAAACg/19lXlOB5y6Q/s1600/Sans+titre.jpg" style="width:468.75pt;height:150.75pt;visibility:visible;mso-wrap-style:square">
            <v:imagedata r:id="rId12" o:title="Sans+titre"/>
          </v:shape>
        </w:pict>
      </w:r>
    </w:p>
    <w:p w14:paraId="7C7A027E" w14:textId="77777777" w:rsidR="0087321F" w:rsidRPr="00A25F54" w:rsidRDefault="0087321F" w:rsidP="0087321F">
      <w:pPr>
        <w:pStyle w:val="Contedodatabela"/>
        <w:tabs>
          <w:tab w:val="left" w:pos="720"/>
        </w:tabs>
        <w:jc w:val="both"/>
        <w:rPr>
          <w:rFonts w:ascii="Arial" w:hAnsi="Arial" w:cs="Arial"/>
        </w:rPr>
      </w:pPr>
    </w:p>
    <w:p w14:paraId="6FBEA603" w14:textId="77777777" w:rsidR="0087321F" w:rsidRPr="00A25F54" w:rsidRDefault="0087321F" w:rsidP="0087321F">
      <w:pPr>
        <w:pStyle w:val="Contedodatabela"/>
        <w:tabs>
          <w:tab w:val="left" w:pos="720"/>
        </w:tabs>
        <w:jc w:val="both"/>
        <w:rPr>
          <w:rFonts w:ascii="Arial" w:hAnsi="Arial" w:cs="Arial"/>
        </w:rPr>
      </w:pPr>
    </w:p>
    <w:p w14:paraId="7FF3C63C" w14:textId="77777777" w:rsidR="0087321F" w:rsidRPr="00A25F54" w:rsidRDefault="0087321F" w:rsidP="0087321F">
      <w:pPr>
        <w:numPr>
          <w:ilvl w:val="0"/>
          <w:numId w:val="3"/>
        </w:numPr>
        <w:tabs>
          <w:tab w:val="left" w:pos="720"/>
          <w:tab w:val="num" w:pos="786"/>
        </w:tabs>
        <w:ind w:left="786"/>
        <w:jc w:val="both"/>
        <w:rPr>
          <w:rFonts w:ascii="Arial" w:hAnsi="Arial" w:cs="Arial"/>
          <w:b/>
          <w:bCs/>
        </w:rPr>
      </w:pPr>
      <w:r w:rsidRPr="00A25F54">
        <w:rPr>
          <w:rFonts w:ascii="Arial" w:hAnsi="Arial" w:cs="Arial"/>
          <w:b/>
          <w:bCs/>
        </w:rPr>
        <w:t>GRÁFICO DE GANTT</w:t>
      </w:r>
    </w:p>
    <w:p w14:paraId="4608E375" w14:textId="77777777" w:rsidR="0087321F" w:rsidRPr="00A25F54" w:rsidRDefault="0087321F" w:rsidP="0087321F">
      <w:pPr>
        <w:pStyle w:val="Corpodetexto"/>
        <w:jc w:val="both"/>
        <w:rPr>
          <w:rFonts w:ascii="Arial" w:hAnsi="Arial" w:cs="Arial"/>
        </w:rPr>
      </w:pPr>
    </w:p>
    <w:p w14:paraId="5E0ADC7D" w14:textId="77777777" w:rsidR="0087321F" w:rsidRPr="00A25F54" w:rsidRDefault="0087321F" w:rsidP="0087321F">
      <w:pPr>
        <w:pStyle w:val="Corpodetexto"/>
        <w:spacing w:after="0"/>
        <w:jc w:val="both"/>
        <w:rPr>
          <w:rFonts w:ascii="Arial" w:hAnsi="Arial" w:cs="Arial"/>
        </w:rPr>
      </w:pPr>
      <w:r w:rsidRPr="00A25F54">
        <w:rPr>
          <w:rFonts w:ascii="Arial" w:hAnsi="Arial" w:cs="Arial"/>
        </w:rPr>
        <w:tab/>
        <w:t xml:space="preserve">Um Gráfico de </w:t>
      </w:r>
      <w:proofErr w:type="spellStart"/>
      <w:r w:rsidRPr="00A25F54">
        <w:rPr>
          <w:rFonts w:ascii="Arial" w:hAnsi="Arial" w:cs="Arial"/>
        </w:rPr>
        <w:t>Gantt</w:t>
      </w:r>
      <w:proofErr w:type="spellEnd"/>
      <w:r w:rsidRPr="00A25F54">
        <w:rPr>
          <w:rFonts w:ascii="Arial" w:hAnsi="Arial" w:cs="Arial"/>
        </w:rPr>
        <w:t xml:space="preserve"> é um gráfico de barras que ilustra o cronograma de um projeto. O gráfico ilustra as datas de início e fim de atividades que compõem o cronograma. Alguns Gráficos de </w:t>
      </w:r>
      <w:proofErr w:type="spellStart"/>
      <w:r w:rsidRPr="00A25F54">
        <w:rPr>
          <w:rFonts w:ascii="Arial" w:hAnsi="Arial" w:cs="Arial"/>
        </w:rPr>
        <w:t>Gantt</w:t>
      </w:r>
      <w:proofErr w:type="spellEnd"/>
      <w:r w:rsidRPr="00A25F54">
        <w:rPr>
          <w:rFonts w:ascii="Arial" w:hAnsi="Arial" w:cs="Arial"/>
        </w:rPr>
        <w:t xml:space="preserve"> mostram também os relacionamentos de dependência entre atividades, isto é, a rede de precedência. Os Gráficos de </w:t>
      </w:r>
      <w:proofErr w:type="spellStart"/>
      <w:r w:rsidRPr="00A25F54">
        <w:rPr>
          <w:rFonts w:ascii="Arial" w:hAnsi="Arial" w:cs="Arial"/>
        </w:rPr>
        <w:t>Gantt</w:t>
      </w:r>
      <w:proofErr w:type="spellEnd"/>
      <w:r w:rsidRPr="00A25F54">
        <w:rPr>
          <w:rFonts w:ascii="Arial" w:hAnsi="Arial" w:cs="Arial"/>
        </w:rPr>
        <w:t xml:space="preserve"> podem ser usados para mostrar o status atual da programação de um projeto. O formato inicial do gráfico foi desenvolvido por Henry </w:t>
      </w:r>
      <w:proofErr w:type="spellStart"/>
      <w:r w:rsidRPr="00A25F54">
        <w:rPr>
          <w:rFonts w:ascii="Arial" w:hAnsi="Arial" w:cs="Arial"/>
        </w:rPr>
        <w:t>Gantt</w:t>
      </w:r>
      <w:proofErr w:type="spellEnd"/>
      <w:r w:rsidRPr="00A25F54">
        <w:rPr>
          <w:rFonts w:ascii="Arial" w:hAnsi="Arial" w:cs="Arial"/>
        </w:rPr>
        <w:t xml:space="preserve"> (1861-1919) em 1910.</w:t>
      </w:r>
    </w:p>
    <w:p w14:paraId="61B99135" w14:textId="77777777" w:rsidR="0087321F" w:rsidRDefault="0087321F" w:rsidP="0087321F">
      <w:pPr>
        <w:pStyle w:val="Corpodetexto"/>
        <w:spacing w:after="0"/>
        <w:jc w:val="both"/>
        <w:rPr>
          <w:rFonts w:ascii="Arial" w:hAnsi="Arial" w:cs="Arial"/>
        </w:rPr>
      </w:pPr>
      <w:r w:rsidRPr="00A25F54">
        <w:rPr>
          <w:rFonts w:ascii="Arial" w:hAnsi="Arial" w:cs="Arial"/>
        </w:rPr>
        <w:tab/>
        <w:t xml:space="preserve">Na década de 1980, os computadores pessoais facilitaram a criação e elaboração de Gráficos de </w:t>
      </w:r>
      <w:proofErr w:type="spellStart"/>
      <w:r w:rsidRPr="00A25F54">
        <w:rPr>
          <w:rFonts w:ascii="Arial" w:hAnsi="Arial" w:cs="Arial"/>
        </w:rPr>
        <w:t>Gantt</w:t>
      </w:r>
      <w:proofErr w:type="spellEnd"/>
      <w:r w:rsidRPr="00A25F54">
        <w:rPr>
          <w:rFonts w:ascii="Arial" w:hAnsi="Arial" w:cs="Arial"/>
        </w:rPr>
        <w:t xml:space="preserve">. Estas aplicações foram primeiramente direcionadas para gerentes de projeto e equipes de planejamento e controle. No final década de 1990 os Gráficos de </w:t>
      </w:r>
      <w:proofErr w:type="spellStart"/>
      <w:r w:rsidRPr="00A25F54">
        <w:rPr>
          <w:rFonts w:ascii="Arial" w:hAnsi="Arial" w:cs="Arial"/>
        </w:rPr>
        <w:t>Gantt</w:t>
      </w:r>
      <w:proofErr w:type="spellEnd"/>
      <w:r w:rsidRPr="00A25F54">
        <w:rPr>
          <w:rFonts w:ascii="Arial" w:hAnsi="Arial" w:cs="Arial"/>
        </w:rPr>
        <w:t xml:space="preserve"> transformaram-se em uma ferramenta comum em aplicativos via web. Embora hoje seja considerada uma técnica comum, o Gráfico de </w:t>
      </w:r>
      <w:proofErr w:type="spellStart"/>
      <w:r w:rsidRPr="00A25F54">
        <w:rPr>
          <w:rFonts w:ascii="Arial" w:hAnsi="Arial" w:cs="Arial"/>
        </w:rPr>
        <w:t>Gantt</w:t>
      </w:r>
      <w:proofErr w:type="spellEnd"/>
      <w:r w:rsidRPr="00A25F54">
        <w:rPr>
          <w:rFonts w:ascii="Arial" w:hAnsi="Arial" w:cs="Arial"/>
        </w:rPr>
        <w:t xml:space="preserve"> foi considerado revolucionário quando foi introduzido.</w:t>
      </w:r>
    </w:p>
    <w:p w14:paraId="0136A6C0" w14:textId="77777777" w:rsidR="0087321F" w:rsidRPr="00A25F54" w:rsidRDefault="0087321F" w:rsidP="0087321F">
      <w:pPr>
        <w:pStyle w:val="Corpodetexto"/>
        <w:spacing w:after="0"/>
        <w:jc w:val="both"/>
        <w:rPr>
          <w:rFonts w:ascii="Arial" w:hAnsi="Arial" w:cs="Arial"/>
        </w:rPr>
      </w:pPr>
    </w:p>
    <w:p w14:paraId="27048A61" w14:textId="77777777" w:rsidR="0087321F" w:rsidRPr="00A25F54" w:rsidRDefault="0087321F" w:rsidP="0087321F">
      <w:pPr>
        <w:pStyle w:val="Corpodetexto"/>
        <w:spacing w:after="0"/>
        <w:jc w:val="both"/>
        <w:rPr>
          <w:rFonts w:ascii="Arial" w:hAnsi="Arial" w:cs="Arial"/>
        </w:rPr>
      </w:pPr>
      <w:r w:rsidRPr="00A25F54">
        <w:rPr>
          <w:rStyle w:val="Forte"/>
          <w:rFonts w:ascii="Arial" w:hAnsi="Arial" w:cs="Arial"/>
        </w:rPr>
        <w:tab/>
        <w:t xml:space="preserve">Vantagens e Limitações: </w:t>
      </w:r>
      <w:r w:rsidRPr="00A25F54">
        <w:rPr>
          <w:rFonts w:ascii="Arial" w:hAnsi="Arial" w:cs="Arial"/>
        </w:rPr>
        <w:t xml:space="preserve">Os Gráficos de </w:t>
      </w:r>
      <w:proofErr w:type="spellStart"/>
      <w:r w:rsidRPr="00A25F54">
        <w:rPr>
          <w:rFonts w:ascii="Arial" w:hAnsi="Arial" w:cs="Arial"/>
        </w:rPr>
        <w:t>Gantt</w:t>
      </w:r>
      <w:proofErr w:type="spellEnd"/>
      <w:r w:rsidRPr="00A25F54">
        <w:rPr>
          <w:rFonts w:ascii="Arial" w:hAnsi="Arial" w:cs="Arial"/>
        </w:rPr>
        <w:t xml:space="preserve"> transformaram-se em uma técnica comum para representar as fases e atividades de uma Estrutura Analítica de Projeto (EAP), assim podem ser compreendidas por todas as partes interessadas.</w:t>
      </w:r>
    </w:p>
    <w:p w14:paraId="743D62D5" w14:textId="77777777" w:rsidR="0087321F" w:rsidRPr="00A25F54" w:rsidRDefault="0087321F" w:rsidP="0087321F">
      <w:pPr>
        <w:pStyle w:val="Corpodetexto"/>
        <w:spacing w:after="0"/>
        <w:jc w:val="both"/>
        <w:rPr>
          <w:rFonts w:ascii="Arial" w:hAnsi="Arial" w:cs="Arial"/>
        </w:rPr>
      </w:pPr>
      <w:r w:rsidRPr="00A25F54">
        <w:rPr>
          <w:rFonts w:ascii="Arial" w:hAnsi="Arial" w:cs="Arial"/>
        </w:rPr>
        <w:tab/>
        <w:t xml:space="preserve">Embora um Gráfico de </w:t>
      </w:r>
      <w:proofErr w:type="spellStart"/>
      <w:r w:rsidRPr="00A25F54">
        <w:rPr>
          <w:rFonts w:ascii="Arial" w:hAnsi="Arial" w:cs="Arial"/>
        </w:rPr>
        <w:t>Gantt</w:t>
      </w:r>
      <w:proofErr w:type="spellEnd"/>
      <w:r w:rsidRPr="00A25F54">
        <w:rPr>
          <w:rFonts w:ascii="Arial" w:hAnsi="Arial" w:cs="Arial"/>
        </w:rPr>
        <w:t xml:space="preserve"> seja facilmente compreendido para projetos pequenos, que cabem em uma única folha ou em uma tela, pode tornar-se de difícil visualização e compreensão para projetos com muitas atividades. Um Gráfico de </w:t>
      </w:r>
      <w:proofErr w:type="spellStart"/>
      <w:r w:rsidRPr="00A25F54">
        <w:rPr>
          <w:rFonts w:ascii="Arial" w:hAnsi="Arial" w:cs="Arial"/>
        </w:rPr>
        <w:t>Gantt</w:t>
      </w:r>
      <w:proofErr w:type="spellEnd"/>
      <w:r w:rsidRPr="00A25F54">
        <w:rPr>
          <w:rFonts w:ascii="Arial" w:hAnsi="Arial" w:cs="Arial"/>
        </w:rPr>
        <w:t xml:space="preserve"> com um número elevado de atividades podem não ser apropriado para visualização em computadores.</w:t>
      </w:r>
    </w:p>
    <w:p w14:paraId="44907067" w14:textId="77777777" w:rsidR="0087321F" w:rsidRDefault="0087321F" w:rsidP="0087321F">
      <w:pPr>
        <w:pStyle w:val="Corpodetexto"/>
        <w:spacing w:after="0"/>
        <w:jc w:val="both"/>
        <w:rPr>
          <w:rFonts w:ascii="Arial" w:hAnsi="Arial" w:cs="Arial"/>
        </w:rPr>
      </w:pPr>
      <w:r w:rsidRPr="00A25F54">
        <w:rPr>
          <w:rFonts w:ascii="Arial" w:hAnsi="Arial" w:cs="Arial"/>
        </w:rPr>
        <w:tab/>
        <w:t xml:space="preserve">Uma crítica é que os Gráficos de </w:t>
      </w:r>
      <w:proofErr w:type="spellStart"/>
      <w:r w:rsidRPr="00A25F54">
        <w:rPr>
          <w:rFonts w:ascii="Arial" w:hAnsi="Arial" w:cs="Arial"/>
        </w:rPr>
        <w:t>Gantt</w:t>
      </w:r>
      <w:proofErr w:type="spellEnd"/>
      <w:r w:rsidRPr="00A25F54">
        <w:rPr>
          <w:rFonts w:ascii="Arial" w:hAnsi="Arial" w:cs="Arial"/>
        </w:rPr>
        <w:t xml:space="preserve"> fornecem relativamente pouca informação. Isto é, os projetos são frequentemente mais complexos do que pode ser comunicado eficazmente </w:t>
      </w:r>
      <w:r w:rsidRPr="00A25F54">
        <w:rPr>
          <w:rFonts w:ascii="Arial" w:hAnsi="Arial" w:cs="Arial"/>
        </w:rPr>
        <w:lastRenderedPageBreak/>
        <w:t xml:space="preserve">através de um Gráfico de </w:t>
      </w:r>
      <w:proofErr w:type="spellStart"/>
      <w:r w:rsidRPr="00A25F54">
        <w:rPr>
          <w:rFonts w:ascii="Arial" w:hAnsi="Arial" w:cs="Arial"/>
        </w:rPr>
        <w:t>Gantt</w:t>
      </w:r>
      <w:proofErr w:type="spellEnd"/>
      <w:r w:rsidRPr="00A25F54">
        <w:rPr>
          <w:rFonts w:ascii="Arial" w:hAnsi="Arial" w:cs="Arial"/>
        </w:rPr>
        <w:t xml:space="preserve">. Os Gráficos de </w:t>
      </w:r>
      <w:proofErr w:type="spellStart"/>
      <w:r w:rsidRPr="00A25F54">
        <w:rPr>
          <w:rFonts w:ascii="Arial" w:hAnsi="Arial" w:cs="Arial"/>
        </w:rPr>
        <w:t>Gantt</w:t>
      </w:r>
      <w:proofErr w:type="spellEnd"/>
      <w:r w:rsidRPr="00A25F54">
        <w:rPr>
          <w:rFonts w:ascii="Arial" w:hAnsi="Arial" w:cs="Arial"/>
        </w:rPr>
        <w:t xml:space="preserve"> representam somente parte das três restrições dos projetos (escopo, tempo e custo) pois focam primeiramente o gerenciamento da programação. </w:t>
      </w:r>
    </w:p>
    <w:p w14:paraId="72057D09" w14:textId="28A7B326" w:rsidR="0087321F" w:rsidRPr="00A25F54" w:rsidRDefault="0087321F" w:rsidP="0087321F">
      <w:pPr>
        <w:pStyle w:val="Corpodetexto"/>
        <w:spacing w:after="0"/>
        <w:ind w:firstLine="708"/>
        <w:jc w:val="both"/>
        <w:rPr>
          <w:rFonts w:ascii="Arial" w:hAnsi="Arial" w:cs="Arial"/>
        </w:rPr>
      </w:pPr>
      <w:r w:rsidRPr="00A25F54">
        <w:rPr>
          <w:rFonts w:ascii="Arial" w:hAnsi="Arial" w:cs="Arial"/>
        </w:rPr>
        <w:t xml:space="preserve">Além disso, os Gráficos de </w:t>
      </w:r>
      <w:proofErr w:type="spellStart"/>
      <w:r w:rsidRPr="00A25F54">
        <w:rPr>
          <w:rFonts w:ascii="Arial" w:hAnsi="Arial" w:cs="Arial"/>
        </w:rPr>
        <w:t>Gantt</w:t>
      </w:r>
      <w:proofErr w:type="spellEnd"/>
      <w:r w:rsidRPr="00A25F54">
        <w:rPr>
          <w:rFonts w:ascii="Arial" w:hAnsi="Arial" w:cs="Arial"/>
        </w:rPr>
        <w:t xml:space="preserve"> não representam o tamanho de um projeto ou o tamanho relativo dos pacotes de trabalho, conseqüentemente o impacto de atraso de um projeto não é identificado através de um Gráfico de </w:t>
      </w:r>
      <w:proofErr w:type="spellStart"/>
      <w:r w:rsidRPr="00A25F54">
        <w:rPr>
          <w:rFonts w:ascii="Arial" w:hAnsi="Arial" w:cs="Arial"/>
        </w:rPr>
        <w:t>Gantt</w:t>
      </w:r>
      <w:proofErr w:type="spellEnd"/>
      <w:r w:rsidRPr="00A25F54">
        <w:rPr>
          <w:rFonts w:ascii="Arial" w:hAnsi="Arial" w:cs="Arial"/>
        </w:rPr>
        <w:t xml:space="preserve">. Se dois projetos tiverem o mesmo número dos dias em atraso, o projeto maior tem um impacto maior na utilização do recurso, contudo o </w:t>
      </w:r>
      <w:proofErr w:type="spellStart"/>
      <w:r w:rsidRPr="00A25F54">
        <w:rPr>
          <w:rFonts w:ascii="Arial" w:hAnsi="Arial" w:cs="Arial"/>
        </w:rPr>
        <w:t>Gantt</w:t>
      </w:r>
      <w:proofErr w:type="spellEnd"/>
      <w:r w:rsidRPr="00A25F54">
        <w:rPr>
          <w:rFonts w:ascii="Arial" w:hAnsi="Arial" w:cs="Arial"/>
        </w:rPr>
        <w:t xml:space="preserve"> não representa esta diferença.</w:t>
      </w:r>
    </w:p>
    <w:p w14:paraId="579AC59E" w14:textId="77777777" w:rsidR="0087321F" w:rsidRPr="00A25F54" w:rsidRDefault="0087321F" w:rsidP="0087321F">
      <w:pPr>
        <w:pStyle w:val="Corpodetexto"/>
        <w:spacing w:after="0"/>
        <w:jc w:val="both"/>
        <w:rPr>
          <w:rFonts w:ascii="Arial" w:hAnsi="Arial" w:cs="Arial"/>
        </w:rPr>
      </w:pPr>
      <w:r w:rsidRPr="00A25F54">
        <w:rPr>
          <w:rFonts w:ascii="Arial" w:hAnsi="Arial" w:cs="Arial"/>
        </w:rPr>
        <w:tab/>
        <w:t xml:space="preserve">Embora os softwares de gerenciamento de projetos possam mostrar as dependências entre atividades no formato de linhas, mostrar </w:t>
      </w:r>
      <w:proofErr w:type="gramStart"/>
      <w:r w:rsidRPr="00A25F54">
        <w:rPr>
          <w:rFonts w:ascii="Arial" w:hAnsi="Arial" w:cs="Arial"/>
        </w:rPr>
        <w:t>um grande número de atividades</w:t>
      </w:r>
      <w:proofErr w:type="gramEnd"/>
      <w:r w:rsidRPr="00A25F54">
        <w:rPr>
          <w:rFonts w:ascii="Arial" w:hAnsi="Arial" w:cs="Arial"/>
        </w:rPr>
        <w:t xml:space="preserve"> e dependências pode resultar em um Gráfico de </w:t>
      </w:r>
      <w:proofErr w:type="spellStart"/>
      <w:r w:rsidRPr="00A25F54">
        <w:rPr>
          <w:rFonts w:ascii="Arial" w:hAnsi="Arial" w:cs="Arial"/>
        </w:rPr>
        <w:t>Gantt</w:t>
      </w:r>
      <w:proofErr w:type="spellEnd"/>
      <w:r w:rsidRPr="00A25F54">
        <w:rPr>
          <w:rFonts w:ascii="Arial" w:hAnsi="Arial" w:cs="Arial"/>
        </w:rPr>
        <w:t xml:space="preserve"> ilegível.</w:t>
      </w:r>
    </w:p>
    <w:p w14:paraId="679C2845" w14:textId="77777777" w:rsidR="0087321F" w:rsidRPr="00A25F54" w:rsidRDefault="0087321F" w:rsidP="0087321F">
      <w:pPr>
        <w:jc w:val="both"/>
        <w:rPr>
          <w:rFonts w:ascii="Arial" w:hAnsi="Arial" w:cs="Arial"/>
        </w:rPr>
      </w:pPr>
      <w:r w:rsidRPr="00A25F54">
        <w:rPr>
          <w:rFonts w:ascii="Arial" w:hAnsi="Arial" w:cs="Arial"/>
        </w:rPr>
        <w:tab/>
        <w:t xml:space="preserve">Os principais softwares de Gerenciamento de Projetos usados para Gerar Gráficos de </w:t>
      </w:r>
      <w:proofErr w:type="spellStart"/>
      <w:r w:rsidRPr="00A25F54">
        <w:rPr>
          <w:rFonts w:ascii="Arial" w:hAnsi="Arial" w:cs="Arial"/>
        </w:rPr>
        <w:t>Gantt</w:t>
      </w:r>
      <w:proofErr w:type="spellEnd"/>
      <w:r w:rsidRPr="00A25F54">
        <w:rPr>
          <w:rFonts w:ascii="Arial" w:hAnsi="Arial" w:cs="Arial"/>
        </w:rPr>
        <w:t xml:space="preserve"> são o MS Project e o Open Project. Porém, é possível criar simples Gráficos de </w:t>
      </w:r>
      <w:proofErr w:type="spellStart"/>
      <w:r w:rsidRPr="00A25F54">
        <w:rPr>
          <w:rFonts w:ascii="Arial" w:hAnsi="Arial" w:cs="Arial"/>
        </w:rPr>
        <w:t>Gantt</w:t>
      </w:r>
      <w:proofErr w:type="spellEnd"/>
      <w:r w:rsidRPr="00A25F54">
        <w:rPr>
          <w:rFonts w:ascii="Arial" w:hAnsi="Arial" w:cs="Arial"/>
        </w:rPr>
        <w:t xml:space="preserve"> usando o Excel.</w:t>
      </w:r>
    </w:p>
    <w:p w14:paraId="6CC1D227" w14:textId="77777777" w:rsidR="0087321F" w:rsidRPr="00A25F54" w:rsidRDefault="0087321F" w:rsidP="0087321F">
      <w:pPr>
        <w:jc w:val="both"/>
        <w:rPr>
          <w:rFonts w:ascii="Arial" w:hAnsi="Arial" w:cs="Arial"/>
        </w:rPr>
      </w:pPr>
    </w:p>
    <w:p w14:paraId="62A8225E" w14:textId="77777777" w:rsidR="0087321F" w:rsidRPr="00A25F54" w:rsidRDefault="0087321F" w:rsidP="0087321F">
      <w:pPr>
        <w:jc w:val="both"/>
        <w:rPr>
          <w:rFonts w:ascii="Arial" w:hAnsi="Arial" w:cs="Arial"/>
        </w:rPr>
      </w:pPr>
    </w:p>
    <w:p w14:paraId="673B6842" w14:textId="1B89BD74" w:rsidR="0087321F" w:rsidRPr="00A25F54" w:rsidRDefault="0087321F" w:rsidP="0087321F">
      <w:pPr>
        <w:jc w:val="both"/>
        <w:rPr>
          <w:rFonts w:ascii="Arial" w:hAnsi="Arial" w:cs="Arial"/>
        </w:rPr>
      </w:pPr>
      <w:r w:rsidRPr="0087321F">
        <w:rPr>
          <w:rFonts w:ascii="Arial" w:hAnsi="Arial" w:cs="Arial"/>
          <w:noProof/>
          <w:lang w:eastAsia="pt-BR"/>
        </w:rPr>
        <w:pict w14:anchorId="189FF703">
          <v:shape id="Imagem 4" o:spid="_x0000_i1032" type="#_x0000_t75" style="width:507.75pt;height:126.75pt;visibility:visible;mso-wrap-style:square">
            <v:imagedata r:id="rId13" o:title=""/>
          </v:shape>
        </w:pict>
      </w:r>
    </w:p>
    <w:p w14:paraId="6D1B8C55" w14:textId="77777777" w:rsidR="0087321F" w:rsidRPr="00A25F54" w:rsidRDefault="0087321F" w:rsidP="0087321F">
      <w:pPr>
        <w:jc w:val="both"/>
        <w:rPr>
          <w:rFonts w:ascii="Arial" w:hAnsi="Arial" w:cs="Arial"/>
        </w:rPr>
      </w:pPr>
    </w:p>
    <w:p w14:paraId="54E38958" w14:textId="77777777" w:rsidR="0087321F" w:rsidRPr="00A25F54" w:rsidRDefault="0087321F" w:rsidP="0087321F">
      <w:pPr>
        <w:jc w:val="both"/>
        <w:rPr>
          <w:rFonts w:ascii="Arial" w:hAnsi="Arial" w:cs="Arial"/>
        </w:rPr>
      </w:pPr>
    </w:p>
    <w:p w14:paraId="3818E789" w14:textId="77777777" w:rsidR="0087321F" w:rsidRPr="00A25F54" w:rsidRDefault="0087321F" w:rsidP="0087321F">
      <w:pPr>
        <w:numPr>
          <w:ilvl w:val="0"/>
          <w:numId w:val="3"/>
        </w:numPr>
        <w:tabs>
          <w:tab w:val="left" w:pos="720"/>
          <w:tab w:val="num" w:pos="786"/>
        </w:tabs>
        <w:ind w:left="786"/>
        <w:jc w:val="both"/>
        <w:rPr>
          <w:rFonts w:ascii="Arial" w:hAnsi="Arial" w:cs="Arial"/>
          <w:b/>
          <w:bCs/>
        </w:rPr>
      </w:pPr>
      <w:r w:rsidRPr="00A25F54">
        <w:rPr>
          <w:rFonts w:ascii="Arial" w:hAnsi="Arial" w:cs="Arial"/>
          <w:b/>
          <w:bCs/>
        </w:rPr>
        <w:t>CODIFICAÇÃO</w:t>
      </w:r>
    </w:p>
    <w:p w14:paraId="2E774232" w14:textId="77777777" w:rsidR="0087321F" w:rsidRPr="00A25F54" w:rsidRDefault="0087321F" w:rsidP="0087321F">
      <w:pPr>
        <w:jc w:val="both"/>
        <w:rPr>
          <w:rFonts w:ascii="Arial" w:hAnsi="Arial" w:cs="Arial"/>
        </w:rPr>
      </w:pPr>
    </w:p>
    <w:p w14:paraId="30334052" w14:textId="77777777" w:rsidR="0087321F" w:rsidRPr="00A25F54" w:rsidRDefault="0087321F" w:rsidP="0087321F">
      <w:pPr>
        <w:jc w:val="both"/>
        <w:rPr>
          <w:rFonts w:ascii="Arial" w:hAnsi="Arial" w:cs="Arial"/>
        </w:rPr>
      </w:pPr>
      <w:r w:rsidRPr="00A25F54">
        <w:rPr>
          <w:rFonts w:ascii="Arial" w:hAnsi="Arial" w:cs="Arial"/>
        </w:rPr>
        <w:tab/>
        <w:t>A codificação de informações vem a solucionar a questão de agrupamentos de características referentes a determinado material, pessoa ou mesmo informações de controle gerencial. A codificação se ramificou pelo planeta de formas variáveis se adaptando a cada necessidade presente. Sua variação está inclusa entre codificações: numéricas, alfabéticas, alfanumérica e mais contemporânea o famoso código de barras.</w:t>
      </w:r>
    </w:p>
    <w:p w14:paraId="3937608F" w14:textId="77777777" w:rsidR="0087321F" w:rsidRPr="00A25F54" w:rsidRDefault="0087321F" w:rsidP="0087321F">
      <w:pPr>
        <w:jc w:val="both"/>
        <w:rPr>
          <w:rFonts w:ascii="Arial" w:hAnsi="Arial" w:cs="Arial"/>
        </w:rPr>
      </w:pPr>
    </w:p>
    <w:p w14:paraId="1C800E77" w14:textId="77777777" w:rsidR="0087321F" w:rsidRPr="00A25F54" w:rsidRDefault="0087321F" w:rsidP="0087321F">
      <w:pPr>
        <w:jc w:val="both"/>
        <w:rPr>
          <w:rFonts w:ascii="Arial" w:hAnsi="Arial" w:cs="Arial"/>
        </w:rPr>
      </w:pPr>
      <w:r w:rsidRPr="00A25F54">
        <w:rPr>
          <w:rFonts w:ascii="Arial" w:hAnsi="Arial" w:cs="Arial"/>
        </w:rPr>
        <w:t>Codificação numérica ou sistema Numérico ou Decimal</w:t>
      </w:r>
    </w:p>
    <w:p w14:paraId="77B7ADC4" w14:textId="77777777" w:rsidR="0087321F" w:rsidRPr="00A25F54" w:rsidRDefault="0087321F" w:rsidP="0087321F">
      <w:pPr>
        <w:jc w:val="both"/>
        <w:rPr>
          <w:rFonts w:ascii="Arial" w:hAnsi="Arial" w:cs="Arial"/>
        </w:rPr>
      </w:pPr>
    </w:p>
    <w:p w14:paraId="5C921D6E" w14:textId="77777777" w:rsidR="0087321F" w:rsidRPr="00A25F54" w:rsidRDefault="0087321F" w:rsidP="0087321F">
      <w:pPr>
        <w:jc w:val="both"/>
        <w:rPr>
          <w:rFonts w:ascii="Arial" w:hAnsi="Arial" w:cs="Arial"/>
        </w:rPr>
      </w:pPr>
      <w:r w:rsidRPr="00A25F54">
        <w:rPr>
          <w:rFonts w:ascii="Arial" w:hAnsi="Arial" w:cs="Arial"/>
        </w:rPr>
        <w:tab/>
        <w:t xml:space="preserve">A atribuição consiste na adoção de algarismos arábicos sendo o método mais utilizado pela facilidade de ordenação sequencial de diversos itens e na adoção da informatização. A codificação segue normalmente ao adotado pelo Federal </w:t>
      </w:r>
      <w:proofErr w:type="spellStart"/>
      <w:r w:rsidRPr="00A25F54">
        <w:rPr>
          <w:rFonts w:ascii="Arial" w:hAnsi="Arial" w:cs="Arial"/>
        </w:rPr>
        <w:t>Supply</w:t>
      </w:r>
      <w:proofErr w:type="spellEnd"/>
      <w:r w:rsidRPr="00A25F54">
        <w:rPr>
          <w:rFonts w:ascii="Arial" w:hAnsi="Arial" w:cs="Arial"/>
        </w:rPr>
        <w:t xml:space="preserve"> </w:t>
      </w:r>
      <w:proofErr w:type="spellStart"/>
      <w:r w:rsidRPr="00A25F54">
        <w:rPr>
          <w:rFonts w:ascii="Arial" w:hAnsi="Arial" w:cs="Arial"/>
        </w:rPr>
        <w:t>Classification</w:t>
      </w:r>
      <w:proofErr w:type="spellEnd"/>
      <w:r w:rsidRPr="00A25F54">
        <w:rPr>
          <w:rFonts w:ascii="Arial" w:hAnsi="Arial" w:cs="Arial"/>
        </w:rPr>
        <w:t xml:space="preserve"> System, o qual foi elaborado para o controle de materiais </w:t>
      </w:r>
      <w:proofErr w:type="gramStart"/>
      <w:r w:rsidRPr="00A25F54">
        <w:rPr>
          <w:rFonts w:ascii="Arial" w:hAnsi="Arial" w:cs="Arial"/>
        </w:rPr>
        <w:t>no após</w:t>
      </w:r>
      <w:proofErr w:type="gramEnd"/>
      <w:r w:rsidRPr="00A25F54">
        <w:rPr>
          <w:rFonts w:ascii="Arial" w:hAnsi="Arial" w:cs="Arial"/>
        </w:rPr>
        <w:t xml:space="preserve"> segunda guerra mundial. A classificação e codificação dos materiais, segue ao FSC, porém com modificações provenientes de adequação necessária ao uso pela empresa pretendente. Os códigos seguem algumas regras, como:</w:t>
      </w:r>
    </w:p>
    <w:p w14:paraId="6C7FEE15" w14:textId="77777777" w:rsidR="0087321F" w:rsidRPr="00A25F54" w:rsidRDefault="0087321F" w:rsidP="0087321F">
      <w:pPr>
        <w:jc w:val="both"/>
        <w:rPr>
          <w:rFonts w:ascii="Arial" w:hAnsi="Arial" w:cs="Arial"/>
        </w:rPr>
      </w:pPr>
    </w:p>
    <w:tbl>
      <w:tblPr>
        <w:tblW w:w="10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2074"/>
        <w:gridCol w:w="2074"/>
        <w:gridCol w:w="2251"/>
        <w:gridCol w:w="1897"/>
      </w:tblGrid>
      <w:tr w:rsidR="0087321F" w:rsidRPr="00A25F54" w14:paraId="184943C3" w14:textId="77777777" w:rsidTr="0087321F">
        <w:trPr>
          <w:trHeight w:val="643"/>
        </w:trPr>
        <w:tc>
          <w:tcPr>
            <w:tcW w:w="2073" w:type="dxa"/>
            <w:shd w:val="clear" w:color="auto" w:fill="auto"/>
          </w:tcPr>
          <w:p w14:paraId="02DD95C4"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XX</w:t>
            </w:r>
          </w:p>
        </w:tc>
        <w:tc>
          <w:tcPr>
            <w:tcW w:w="2074" w:type="dxa"/>
            <w:shd w:val="clear" w:color="auto" w:fill="auto"/>
          </w:tcPr>
          <w:p w14:paraId="09C736AE"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XX</w:t>
            </w:r>
          </w:p>
        </w:tc>
        <w:tc>
          <w:tcPr>
            <w:tcW w:w="2074" w:type="dxa"/>
            <w:shd w:val="clear" w:color="auto" w:fill="auto"/>
          </w:tcPr>
          <w:p w14:paraId="3A8966B6"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XX</w:t>
            </w:r>
          </w:p>
        </w:tc>
        <w:tc>
          <w:tcPr>
            <w:tcW w:w="2251" w:type="dxa"/>
            <w:shd w:val="clear" w:color="auto" w:fill="auto"/>
          </w:tcPr>
          <w:p w14:paraId="4436391C"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XXX</w:t>
            </w:r>
          </w:p>
        </w:tc>
        <w:tc>
          <w:tcPr>
            <w:tcW w:w="1897" w:type="dxa"/>
            <w:shd w:val="clear" w:color="auto" w:fill="auto"/>
          </w:tcPr>
          <w:p w14:paraId="6F39D264"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X</w:t>
            </w:r>
          </w:p>
        </w:tc>
      </w:tr>
      <w:tr w:rsidR="0087321F" w:rsidRPr="00A25F54" w14:paraId="5FBE2BA0" w14:textId="77777777" w:rsidTr="0087321F">
        <w:trPr>
          <w:trHeight w:val="605"/>
        </w:trPr>
        <w:tc>
          <w:tcPr>
            <w:tcW w:w="2073" w:type="dxa"/>
            <w:shd w:val="clear" w:color="auto" w:fill="auto"/>
          </w:tcPr>
          <w:p w14:paraId="4DB94603"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Grupo</w:t>
            </w:r>
          </w:p>
        </w:tc>
        <w:tc>
          <w:tcPr>
            <w:tcW w:w="2074" w:type="dxa"/>
            <w:shd w:val="clear" w:color="auto" w:fill="auto"/>
          </w:tcPr>
          <w:p w14:paraId="57BFC771" w14:textId="77777777" w:rsidR="0087321F" w:rsidRPr="0087321F" w:rsidRDefault="0087321F" w:rsidP="00052066">
            <w:pPr>
              <w:jc w:val="center"/>
              <w:rPr>
                <w:rFonts w:ascii="Arial" w:hAnsi="Arial" w:cs="Arial"/>
                <w:sz w:val="32"/>
                <w:szCs w:val="32"/>
              </w:rPr>
            </w:pPr>
            <w:proofErr w:type="spellStart"/>
            <w:proofErr w:type="gramStart"/>
            <w:r w:rsidRPr="0087321F">
              <w:rPr>
                <w:rFonts w:ascii="Arial" w:hAnsi="Arial" w:cs="Arial"/>
                <w:sz w:val="32"/>
                <w:szCs w:val="32"/>
              </w:rPr>
              <w:t>Sub-grupo</w:t>
            </w:r>
            <w:proofErr w:type="spellEnd"/>
            <w:proofErr w:type="gramEnd"/>
          </w:p>
        </w:tc>
        <w:tc>
          <w:tcPr>
            <w:tcW w:w="2074" w:type="dxa"/>
            <w:shd w:val="clear" w:color="auto" w:fill="auto"/>
          </w:tcPr>
          <w:p w14:paraId="73531888"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Classe</w:t>
            </w:r>
          </w:p>
        </w:tc>
        <w:tc>
          <w:tcPr>
            <w:tcW w:w="2251" w:type="dxa"/>
            <w:shd w:val="clear" w:color="auto" w:fill="auto"/>
          </w:tcPr>
          <w:p w14:paraId="55E11B7B"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Nº sequencial</w:t>
            </w:r>
          </w:p>
        </w:tc>
        <w:tc>
          <w:tcPr>
            <w:tcW w:w="1897" w:type="dxa"/>
            <w:shd w:val="clear" w:color="auto" w:fill="auto"/>
          </w:tcPr>
          <w:p w14:paraId="37E8241D" w14:textId="77777777" w:rsidR="0087321F" w:rsidRPr="0087321F" w:rsidRDefault="0087321F" w:rsidP="00052066">
            <w:pPr>
              <w:jc w:val="center"/>
              <w:rPr>
                <w:rFonts w:ascii="Arial" w:hAnsi="Arial" w:cs="Arial"/>
                <w:sz w:val="32"/>
                <w:szCs w:val="32"/>
              </w:rPr>
            </w:pPr>
            <w:r w:rsidRPr="0087321F">
              <w:rPr>
                <w:rFonts w:ascii="Arial" w:hAnsi="Arial" w:cs="Arial"/>
                <w:sz w:val="32"/>
                <w:szCs w:val="32"/>
              </w:rPr>
              <w:t>DV</w:t>
            </w:r>
          </w:p>
        </w:tc>
      </w:tr>
    </w:tbl>
    <w:p w14:paraId="1D9C70B8" w14:textId="77777777" w:rsidR="0087321F" w:rsidRPr="00A25F54" w:rsidRDefault="0087321F" w:rsidP="0087321F">
      <w:pPr>
        <w:jc w:val="center"/>
        <w:rPr>
          <w:rFonts w:ascii="Arial" w:hAnsi="Arial" w:cs="Arial"/>
        </w:rPr>
      </w:pPr>
    </w:p>
    <w:p w14:paraId="159D0349" w14:textId="77777777" w:rsidR="0087321F" w:rsidRPr="0087321F" w:rsidRDefault="0087321F" w:rsidP="0087321F">
      <w:pPr>
        <w:jc w:val="both"/>
        <w:rPr>
          <w:rFonts w:ascii="Arial" w:hAnsi="Arial" w:cs="Arial"/>
          <w:b/>
          <w:bCs/>
        </w:rPr>
      </w:pPr>
      <w:r w:rsidRPr="0087321F">
        <w:rPr>
          <w:rFonts w:ascii="Arial" w:hAnsi="Arial" w:cs="Arial"/>
          <w:b/>
          <w:bCs/>
        </w:rPr>
        <w:lastRenderedPageBreak/>
        <w:t>Código de barras</w:t>
      </w:r>
    </w:p>
    <w:p w14:paraId="4393C316" w14:textId="77777777" w:rsidR="0087321F" w:rsidRPr="00A25F54" w:rsidRDefault="0087321F" w:rsidP="0087321F">
      <w:pPr>
        <w:jc w:val="both"/>
        <w:rPr>
          <w:rFonts w:ascii="Arial" w:hAnsi="Arial" w:cs="Arial"/>
        </w:rPr>
      </w:pPr>
    </w:p>
    <w:p w14:paraId="16B00C58" w14:textId="77777777" w:rsidR="0087321F" w:rsidRPr="00A25F54" w:rsidRDefault="0087321F" w:rsidP="0087321F">
      <w:pPr>
        <w:jc w:val="both"/>
        <w:rPr>
          <w:rFonts w:ascii="Arial" w:hAnsi="Arial" w:cs="Arial"/>
        </w:rPr>
      </w:pPr>
      <w:r w:rsidRPr="00A25F54">
        <w:rPr>
          <w:rFonts w:ascii="Arial" w:hAnsi="Arial" w:cs="Arial"/>
        </w:rPr>
        <w:tab/>
        <w:t>A EAN Brasil– Associação Brasileira de Automação Comercial, atualmente GSI recebeu a incumbência de administrar no âmbito do território brasileiro o Código Nacional de Produtos, Sistema EAN/UCC. Conforme Decreto Lei nº 90595 de 29.11.1984 e da Portaria nº 143 de 12.12.1984 do Ministério da Indústria e Comércio.</w:t>
      </w:r>
    </w:p>
    <w:p w14:paraId="7AD64E47" w14:textId="77777777" w:rsidR="0087321F" w:rsidRPr="00A25F54" w:rsidRDefault="0087321F" w:rsidP="0087321F">
      <w:pPr>
        <w:jc w:val="both"/>
        <w:rPr>
          <w:rFonts w:ascii="Arial" w:hAnsi="Arial" w:cs="Arial"/>
        </w:rPr>
      </w:pPr>
      <w:r w:rsidRPr="00A25F54">
        <w:rPr>
          <w:rFonts w:ascii="Arial" w:hAnsi="Arial" w:cs="Arial"/>
        </w:rPr>
        <w:tab/>
        <w:t xml:space="preserve">Em 1986 foi estabelecido um acordo de cooperação entre a EAN Internacional e a UCC – </w:t>
      </w:r>
      <w:proofErr w:type="spellStart"/>
      <w:r w:rsidRPr="00A25F54">
        <w:rPr>
          <w:rFonts w:ascii="Arial" w:hAnsi="Arial" w:cs="Arial"/>
        </w:rPr>
        <w:t>Uniform</w:t>
      </w:r>
      <w:proofErr w:type="spellEnd"/>
      <w:r w:rsidRPr="00A25F54">
        <w:rPr>
          <w:rFonts w:ascii="Arial" w:hAnsi="Arial" w:cs="Arial"/>
        </w:rPr>
        <w:t xml:space="preserve"> </w:t>
      </w:r>
      <w:proofErr w:type="spellStart"/>
      <w:r w:rsidRPr="00A25F54">
        <w:rPr>
          <w:rFonts w:ascii="Arial" w:hAnsi="Arial" w:cs="Arial"/>
        </w:rPr>
        <w:t>Code</w:t>
      </w:r>
      <w:proofErr w:type="spellEnd"/>
      <w:r w:rsidRPr="00A25F54">
        <w:rPr>
          <w:rFonts w:ascii="Arial" w:hAnsi="Arial" w:cs="Arial"/>
        </w:rPr>
        <w:t xml:space="preserve"> </w:t>
      </w:r>
      <w:proofErr w:type="spellStart"/>
      <w:r w:rsidRPr="00A25F54">
        <w:rPr>
          <w:rFonts w:ascii="Arial" w:hAnsi="Arial" w:cs="Arial"/>
        </w:rPr>
        <w:t>Council</w:t>
      </w:r>
      <w:proofErr w:type="spellEnd"/>
      <w:r w:rsidRPr="00A25F54">
        <w:rPr>
          <w:rFonts w:ascii="Arial" w:hAnsi="Arial" w:cs="Arial"/>
        </w:rPr>
        <w:t xml:space="preserve"> Inc., entidade americana que administra o sistema UPC </w:t>
      </w:r>
      <w:proofErr w:type="gramStart"/>
      <w:r w:rsidRPr="00A25F54">
        <w:rPr>
          <w:rFonts w:ascii="Arial" w:hAnsi="Arial" w:cs="Arial"/>
        </w:rPr>
        <w:t>( Código</w:t>
      </w:r>
      <w:proofErr w:type="gramEnd"/>
      <w:r w:rsidRPr="00A25F54">
        <w:rPr>
          <w:rFonts w:ascii="Arial" w:hAnsi="Arial" w:cs="Arial"/>
        </w:rPr>
        <w:t xml:space="preserve"> Universal de Produtos) de numeração e código de barras, utilizado nos Estados Unidos e no Canadá. Esta aliança promoveu uma maior colaboração, intercambio e suporte técnico entre os parceiros comerciais.</w:t>
      </w:r>
    </w:p>
    <w:p w14:paraId="0A85F07C" w14:textId="77777777" w:rsidR="0087321F" w:rsidRPr="00A25F54" w:rsidRDefault="0087321F" w:rsidP="0087321F">
      <w:pPr>
        <w:jc w:val="both"/>
        <w:rPr>
          <w:rFonts w:ascii="Arial" w:hAnsi="Arial" w:cs="Arial"/>
        </w:rPr>
      </w:pPr>
      <w:r w:rsidRPr="00A25F54">
        <w:rPr>
          <w:rFonts w:ascii="Arial" w:hAnsi="Arial" w:cs="Arial"/>
        </w:rPr>
        <w:tab/>
        <w:t xml:space="preserve">Com o advento do código de barras, a interação entre atacadistas e varejistas passou a ser feita através deste controle mais </w:t>
      </w:r>
      <w:proofErr w:type="gramStart"/>
      <w:r w:rsidRPr="00A25F54">
        <w:rPr>
          <w:rFonts w:ascii="Arial" w:hAnsi="Arial" w:cs="Arial"/>
        </w:rPr>
        <w:t>eficaz ,</w:t>
      </w:r>
      <w:proofErr w:type="gramEnd"/>
      <w:r w:rsidRPr="00A25F54">
        <w:rPr>
          <w:rFonts w:ascii="Arial" w:hAnsi="Arial" w:cs="Arial"/>
        </w:rPr>
        <w:t xml:space="preserve"> gerando uma velocidade rápida e precisa na troca de informações quanto aos aspectos de movimentação de venda e gestão dos estoques, garantindo assim uma melhor qualidade e produtividade dos sistemas gerenciais. Atualmente mais de 450.000 empresas em todo mundo utilizam o sistema EAN, atendendo as empresas em mais de 100 países. </w:t>
      </w:r>
    </w:p>
    <w:p w14:paraId="4F676DBB" w14:textId="77777777" w:rsidR="0087321F" w:rsidRPr="00A25F54" w:rsidRDefault="0087321F" w:rsidP="0087321F">
      <w:pPr>
        <w:jc w:val="both"/>
        <w:rPr>
          <w:rFonts w:ascii="Arial" w:hAnsi="Arial" w:cs="Arial"/>
        </w:rPr>
      </w:pPr>
    </w:p>
    <w:p w14:paraId="4DE990F9" w14:textId="77777777" w:rsidR="0087321F" w:rsidRPr="00A25F54" w:rsidRDefault="0087321F" w:rsidP="0087321F">
      <w:pPr>
        <w:jc w:val="both"/>
        <w:rPr>
          <w:rFonts w:ascii="Arial" w:hAnsi="Arial" w:cs="Arial"/>
        </w:rPr>
      </w:pPr>
      <w:r w:rsidRPr="00A25F54">
        <w:rPr>
          <w:rFonts w:ascii="Arial" w:hAnsi="Arial" w:cs="Arial"/>
        </w:rPr>
        <w:t>Razões de utilização</w:t>
      </w:r>
    </w:p>
    <w:p w14:paraId="146B8BD5" w14:textId="77777777" w:rsidR="0087321F" w:rsidRPr="00A25F54" w:rsidRDefault="0087321F" w:rsidP="0087321F">
      <w:pPr>
        <w:numPr>
          <w:ilvl w:val="0"/>
          <w:numId w:val="6"/>
        </w:numPr>
        <w:tabs>
          <w:tab w:val="left" w:pos="720"/>
        </w:tabs>
        <w:jc w:val="both"/>
        <w:rPr>
          <w:rFonts w:ascii="Arial" w:hAnsi="Arial" w:cs="Arial"/>
        </w:rPr>
      </w:pPr>
      <w:r w:rsidRPr="00A25F54">
        <w:rPr>
          <w:rFonts w:ascii="Arial" w:hAnsi="Arial" w:cs="Arial"/>
        </w:rPr>
        <w:t>Padrão utilizado internacionalmente em mais de 100 países.</w:t>
      </w:r>
    </w:p>
    <w:p w14:paraId="7CE02904" w14:textId="77777777" w:rsidR="0087321F" w:rsidRPr="00A25F54" w:rsidRDefault="0087321F" w:rsidP="0087321F">
      <w:pPr>
        <w:numPr>
          <w:ilvl w:val="0"/>
          <w:numId w:val="6"/>
        </w:numPr>
        <w:tabs>
          <w:tab w:val="left" w:pos="720"/>
        </w:tabs>
        <w:jc w:val="both"/>
        <w:rPr>
          <w:rFonts w:ascii="Arial" w:hAnsi="Arial" w:cs="Arial"/>
        </w:rPr>
      </w:pPr>
      <w:r w:rsidRPr="00A25F54">
        <w:rPr>
          <w:rFonts w:ascii="Arial" w:hAnsi="Arial" w:cs="Arial"/>
        </w:rPr>
        <w:t>Cada identificação de mercadoria é única no mundo.</w:t>
      </w:r>
    </w:p>
    <w:p w14:paraId="3E9278F6" w14:textId="77777777" w:rsidR="0087321F" w:rsidRPr="00A25F54" w:rsidRDefault="0087321F" w:rsidP="0087321F">
      <w:pPr>
        <w:numPr>
          <w:ilvl w:val="0"/>
          <w:numId w:val="6"/>
        </w:numPr>
        <w:tabs>
          <w:tab w:val="left" w:pos="720"/>
        </w:tabs>
        <w:jc w:val="both"/>
        <w:rPr>
          <w:rFonts w:ascii="Arial" w:hAnsi="Arial" w:cs="Arial"/>
        </w:rPr>
      </w:pPr>
      <w:r w:rsidRPr="00A25F54">
        <w:rPr>
          <w:rFonts w:ascii="Arial" w:hAnsi="Arial" w:cs="Arial"/>
        </w:rPr>
        <w:t>Decodificações rápidas do símbolo, gerando informações instantâneas.</w:t>
      </w:r>
    </w:p>
    <w:p w14:paraId="14374E9C" w14:textId="77777777" w:rsidR="0087321F" w:rsidRPr="00A25F54" w:rsidRDefault="0087321F" w:rsidP="0087321F">
      <w:pPr>
        <w:numPr>
          <w:ilvl w:val="0"/>
          <w:numId w:val="6"/>
        </w:numPr>
        <w:tabs>
          <w:tab w:val="left" w:pos="720"/>
        </w:tabs>
        <w:jc w:val="both"/>
        <w:rPr>
          <w:rFonts w:ascii="Arial" w:hAnsi="Arial" w:cs="Arial"/>
        </w:rPr>
      </w:pPr>
      <w:r w:rsidRPr="00A25F54">
        <w:rPr>
          <w:rFonts w:ascii="Arial" w:hAnsi="Arial" w:cs="Arial"/>
        </w:rPr>
        <w:t xml:space="preserve">Linguagem comum no </w:t>
      </w:r>
      <w:proofErr w:type="spellStart"/>
      <w:r w:rsidRPr="00A25F54">
        <w:rPr>
          <w:rFonts w:ascii="Arial" w:hAnsi="Arial" w:cs="Arial"/>
        </w:rPr>
        <w:t>intercambio</w:t>
      </w:r>
      <w:proofErr w:type="spellEnd"/>
      <w:r w:rsidRPr="00A25F54">
        <w:rPr>
          <w:rFonts w:ascii="Arial" w:hAnsi="Arial" w:cs="Arial"/>
        </w:rPr>
        <w:t xml:space="preserve"> de informações entre parceiros comerciais.</w:t>
      </w:r>
    </w:p>
    <w:p w14:paraId="28CF76F6" w14:textId="77777777" w:rsidR="0087321F" w:rsidRPr="00A25F54" w:rsidRDefault="0087321F" w:rsidP="0087321F">
      <w:pPr>
        <w:jc w:val="both"/>
        <w:rPr>
          <w:rFonts w:ascii="Arial" w:hAnsi="Arial" w:cs="Arial"/>
        </w:rPr>
      </w:pPr>
    </w:p>
    <w:p w14:paraId="3A138F5D" w14:textId="77777777" w:rsidR="0087321F" w:rsidRPr="00A25F54" w:rsidRDefault="0087321F" w:rsidP="0087321F">
      <w:pPr>
        <w:jc w:val="both"/>
        <w:rPr>
          <w:rFonts w:ascii="Arial" w:hAnsi="Arial" w:cs="Arial"/>
        </w:rPr>
      </w:pPr>
      <w:r w:rsidRPr="00A25F54">
        <w:rPr>
          <w:rFonts w:ascii="Arial" w:hAnsi="Arial" w:cs="Arial"/>
        </w:rPr>
        <w:t>Vantagens para a indústria e comércio</w:t>
      </w:r>
    </w:p>
    <w:p w14:paraId="1B6FAE04"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Conhecimento exato do comportamento de cada produto no mercado.</w:t>
      </w:r>
    </w:p>
    <w:p w14:paraId="26739104"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Estabelecimento de uma linguagem comum com os clientes,.</w:t>
      </w:r>
    </w:p>
    <w:p w14:paraId="3A8F1DD2"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Organização interna, mediante a codificação de embalagens de despacho e da matéria prima.</w:t>
      </w:r>
    </w:p>
    <w:p w14:paraId="1F77D330"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Controle de inventários e do estoque, expedição de mercadorias.</w:t>
      </w:r>
    </w:p>
    <w:p w14:paraId="52EDA05E"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Padronização nas exportações e aproximação do consumidor ao produto (merchandising)</w:t>
      </w:r>
    </w:p>
    <w:p w14:paraId="012E1E61"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 xml:space="preserve">Possibilidade de utilizar o </w:t>
      </w:r>
      <w:proofErr w:type="spellStart"/>
      <w:r w:rsidRPr="00A25F54">
        <w:rPr>
          <w:rFonts w:ascii="Arial" w:hAnsi="Arial" w:cs="Arial"/>
        </w:rPr>
        <w:t>Intercambio</w:t>
      </w:r>
      <w:proofErr w:type="spellEnd"/>
      <w:r w:rsidRPr="00A25F54">
        <w:rPr>
          <w:rFonts w:ascii="Arial" w:hAnsi="Arial" w:cs="Arial"/>
        </w:rPr>
        <w:t xml:space="preserve"> eletrônico de Documentos (EDI).</w:t>
      </w:r>
    </w:p>
    <w:p w14:paraId="615015C0"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 xml:space="preserve">Aumenta a eficiência no ponto de venda: elimina erros de digitação, diminui o tempo das filas. </w:t>
      </w:r>
    </w:p>
    <w:p w14:paraId="585F4E87"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 xml:space="preserve">Otimiza a gestão de preços e de crédito e melhora o controle do estoque central. </w:t>
      </w:r>
    </w:p>
    <w:p w14:paraId="5B5465EF" w14:textId="77777777" w:rsidR="0087321F" w:rsidRPr="00A25F54" w:rsidRDefault="0087321F" w:rsidP="0087321F">
      <w:pPr>
        <w:numPr>
          <w:ilvl w:val="0"/>
          <w:numId w:val="7"/>
        </w:numPr>
        <w:tabs>
          <w:tab w:val="left" w:pos="720"/>
        </w:tabs>
        <w:jc w:val="both"/>
        <w:rPr>
          <w:rFonts w:ascii="Arial" w:hAnsi="Arial" w:cs="Arial"/>
        </w:rPr>
      </w:pPr>
      <w:r w:rsidRPr="00A25F54">
        <w:rPr>
          <w:rFonts w:ascii="Arial" w:hAnsi="Arial" w:cs="Arial"/>
        </w:rPr>
        <w:t xml:space="preserve">Obtém informações confiáveis para uma melhor negociação. </w:t>
      </w:r>
    </w:p>
    <w:p w14:paraId="4FD77A4F" w14:textId="77777777" w:rsidR="0087321F" w:rsidRPr="00A25F54" w:rsidRDefault="0087321F" w:rsidP="0087321F">
      <w:pPr>
        <w:ind w:left="720"/>
        <w:jc w:val="both"/>
        <w:rPr>
          <w:rFonts w:ascii="Arial" w:hAnsi="Arial" w:cs="Arial"/>
        </w:rPr>
      </w:pPr>
    </w:p>
    <w:p w14:paraId="187C058A" w14:textId="77777777" w:rsidR="0087321F" w:rsidRPr="00A25F54" w:rsidRDefault="0087321F" w:rsidP="0087321F">
      <w:pPr>
        <w:tabs>
          <w:tab w:val="left" w:pos="720"/>
        </w:tabs>
        <w:jc w:val="both"/>
        <w:rPr>
          <w:rFonts w:ascii="Arial" w:hAnsi="Arial" w:cs="Arial"/>
        </w:rPr>
      </w:pPr>
    </w:p>
    <w:p w14:paraId="68ED34A1" w14:textId="101B8B77" w:rsidR="0087321F" w:rsidRPr="00A25F54" w:rsidRDefault="0087321F" w:rsidP="0087321F">
      <w:pPr>
        <w:tabs>
          <w:tab w:val="left" w:pos="720"/>
        </w:tabs>
        <w:jc w:val="both"/>
        <w:rPr>
          <w:rFonts w:ascii="Arial" w:hAnsi="Arial" w:cs="Arial"/>
        </w:rPr>
      </w:pPr>
      <w:r w:rsidRPr="000B7A6F">
        <w:rPr>
          <w:noProof/>
          <w:lang w:eastAsia="pt-BR"/>
        </w:rPr>
        <w:pict w14:anchorId="1AF06DD9">
          <v:shape id="Imagem 5" o:spid="_x0000_i1031" type="#_x0000_t75" alt="Related image" style="width:504.75pt;height:136.5pt;visibility:visible;mso-wrap-style:square">
            <v:imagedata r:id="rId14" o:title="Related image"/>
          </v:shape>
        </w:pict>
      </w:r>
    </w:p>
    <w:p w14:paraId="6F08F8D9" w14:textId="77777777" w:rsidR="0087321F" w:rsidRPr="00A25F54" w:rsidRDefault="0087321F" w:rsidP="0087321F">
      <w:pPr>
        <w:ind w:left="720"/>
        <w:jc w:val="both"/>
        <w:rPr>
          <w:rFonts w:ascii="Arial" w:hAnsi="Arial" w:cs="Arial"/>
        </w:rPr>
      </w:pPr>
    </w:p>
    <w:p w14:paraId="463FA068" w14:textId="77777777" w:rsidR="0087321F" w:rsidRPr="00A25F54" w:rsidRDefault="0087321F" w:rsidP="0087321F">
      <w:pPr>
        <w:ind w:left="720"/>
        <w:jc w:val="both"/>
        <w:rPr>
          <w:rFonts w:ascii="Arial" w:hAnsi="Arial" w:cs="Arial"/>
        </w:rPr>
      </w:pPr>
    </w:p>
    <w:p w14:paraId="11F98E20" w14:textId="77777777" w:rsidR="0087321F" w:rsidRPr="00A25F54" w:rsidRDefault="0087321F" w:rsidP="0087321F">
      <w:pPr>
        <w:numPr>
          <w:ilvl w:val="0"/>
          <w:numId w:val="3"/>
        </w:numPr>
        <w:tabs>
          <w:tab w:val="left" w:pos="720"/>
          <w:tab w:val="num" w:pos="786"/>
        </w:tabs>
        <w:ind w:left="786"/>
        <w:jc w:val="both"/>
        <w:rPr>
          <w:rFonts w:ascii="Arial" w:hAnsi="Arial" w:cs="Arial"/>
          <w:b/>
          <w:bCs/>
        </w:rPr>
      </w:pPr>
      <w:r w:rsidRPr="00A25F54">
        <w:rPr>
          <w:rFonts w:ascii="Arial" w:hAnsi="Arial" w:cs="Arial"/>
          <w:b/>
          <w:bCs/>
        </w:rPr>
        <w:lastRenderedPageBreak/>
        <w:t>PERT/CPM</w:t>
      </w:r>
    </w:p>
    <w:p w14:paraId="2DCE1B06" w14:textId="77777777" w:rsidR="0087321F" w:rsidRPr="00A25F54" w:rsidRDefault="0087321F" w:rsidP="0087321F">
      <w:pPr>
        <w:tabs>
          <w:tab w:val="left" w:pos="1440"/>
        </w:tabs>
        <w:ind w:left="720"/>
        <w:jc w:val="both"/>
        <w:rPr>
          <w:rFonts w:ascii="Arial" w:hAnsi="Arial" w:cs="Arial"/>
        </w:rPr>
      </w:pPr>
    </w:p>
    <w:p w14:paraId="56EF6DE6" w14:textId="77777777" w:rsidR="0087321F" w:rsidRPr="00A25F54" w:rsidRDefault="0087321F" w:rsidP="0087321F">
      <w:pPr>
        <w:tabs>
          <w:tab w:val="left" w:pos="0"/>
        </w:tabs>
        <w:jc w:val="both"/>
        <w:rPr>
          <w:rFonts w:ascii="Arial" w:hAnsi="Arial" w:cs="Arial"/>
        </w:rPr>
      </w:pPr>
      <w:proofErr w:type="spellStart"/>
      <w:r w:rsidRPr="00A25F54">
        <w:rPr>
          <w:rFonts w:ascii="Arial" w:hAnsi="Arial" w:cs="Arial"/>
        </w:rPr>
        <w:t>Program</w:t>
      </w:r>
      <w:proofErr w:type="spellEnd"/>
      <w:r w:rsidRPr="00A25F54">
        <w:rPr>
          <w:rFonts w:ascii="Arial" w:hAnsi="Arial" w:cs="Arial"/>
        </w:rPr>
        <w:t xml:space="preserve"> </w:t>
      </w:r>
      <w:proofErr w:type="spellStart"/>
      <w:r w:rsidRPr="00A25F54">
        <w:rPr>
          <w:rFonts w:ascii="Arial" w:hAnsi="Arial" w:cs="Arial"/>
        </w:rPr>
        <w:t>Evaluation</w:t>
      </w:r>
      <w:proofErr w:type="spellEnd"/>
      <w:r w:rsidRPr="00A25F54">
        <w:rPr>
          <w:rFonts w:ascii="Arial" w:hAnsi="Arial" w:cs="Arial"/>
        </w:rPr>
        <w:t xml:space="preserve"> </w:t>
      </w:r>
      <w:proofErr w:type="spellStart"/>
      <w:r w:rsidRPr="00A25F54">
        <w:rPr>
          <w:rFonts w:ascii="Arial" w:hAnsi="Arial" w:cs="Arial"/>
        </w:rPr>
        <w:t>and</w:t>
      </w:r>
      <w:proofErr w:type="spellEnd"/>
      <w:r w:rsidRPr="00A25F54">
        <w:rPr>
          <w:rFonts w:ascii="Arial" w:hAnsi="Arial" w:cs="Arial"/>
        </w:rPr>
        <w:t xml:space="preserve"> Review </w:t>
      </w:r>
      <w:proofErr w:type="spellStart"/>
      <w:r w:rsidRPr="00A25F54">
        <w:rPr>
          <w:rFonts w:ascii="Arial" w:hAnsi="Arial" w:cs="Arial"/>
        </w:rPr>
        <w:t>Technique</w:t>
      </w:r>
      <w:proofErr w:type="spellEnd"/>
      <w:r w:rsidRPr="00A25F54">
        <w:rPr>
          <w:rFonts w:ascii="Arial" w:hAnsi="Arial" w:cs="Arial"/>
        </w:rPr>
        <w:t xml:space="preserve"> ou PERT é usado em controle do planejamento.</w:t>
      </w:r>
    </w:p>
    <w:p w14:paraId="3A57FDA7" w14:textId="77777777" w:rsidR="0087321F" w:rsidRPr="00A25F54" w:rsidRDefault="0087321F" w:rsidP="0087321F">
      <w:pPr>
        <w:tabs>
          <w:tab w:val="left" w:pos="720"/>
        </w:tabs>
        <w:jc w:val="both"/>
        <w:rPr>
          <w:rFonts w:ascii="Arial" w:hAnsi="Arial" w:cs="Arial"/>
        </w:rPr>
      </w:pPr>
    </w:p>
    <w:p w14:paraId="5CAAB520" w14:textId="77777777" w:rsidR="0087321F" w:rsidRPr="00A25F54" w:rsidRDefault="0087321F" w:rsidP="0087321F">
      <w:pPr>
        <w:tabs>
          <w:tab w:val="left" w:pos="720"/>
        </w:tabs>
        <w:jc w:val="both"/>
        <w:rPr>
          <w:rFonts w:ascii="Arial" w:hAnsi="Arial" w:cs="Arial"/>
        </w:rPr>
      </w:pPr>
      <w:r w:rsidRPr="00A25F54">
        <w:rPr>
          <w:rFonts w:ascii="Arial" w:hAnsi="Arial" w:cs="Arial"/>
        </w:rPr>
        <w:tab/>
        <w:t>As técnicas denominadas PERT e CPM foram independentemente desenvolvidas para o Planejamento e Controle de Projetos em torno de 1950, porém a grande semelhança entre estas fez com que o termo PERT/CPM fosse utilizado corriqueiramente como apenas uma técnica.</w:t>
      </w:r>
    </w:p>
    <w:p w14:paraId="1BF37514" w14:textId="1DDA4F65" w:rsidR="0087321F" w:rsidRDefault="0087321F" w:rsidP="0087321F">
      <w:pPr>
        <w:pStyle w:val="Corpodetexto"/>
        <w:ind w:firstLine="708"/>
        <w:jc w:val="both"/>
        <w:rPr>
          <w:rFonts w:ascii="Arial" w:hAnsi="Arial" w:cs="Arial"/>
        </w:rPr>
      </w:pPr>
      <w:r w:rsidRPr="00A25F54">
        <w:rPr>
          <w:rFonts w:ascii="Arial" w:hAnsi="Arial" w:cs="Arial"/>
        </w:rPr>
        <w:t xml:space="preserve">Os termos PERT e CPM são acrônimos de </w:t>
      </w:r>
      <w:proofErr w:type="spellStart"/>
      <w:r w:rsidRPr="00A25F54">
        <w:rPr>
          <w:rFonts w:ascii="Arial" w:hAnsi="Arial" w:cs="Arial"/>
        </w:rPr>
        <w:t>Program</w:t>
      </w:r>
      <w:proofErr w:type="spellEnd"/>
      <w:r w:rsidRPr="00A25F54">
        <w:rPr>
          <w:rFonts w:ascii="Arial" w:hAnsi="Arial" w:cs="Arial"/>
        </w:rPr>
        <w:t xml:space="preserve"> </w:t>
      </w:r>
      <w:proofErr w:type="spellStart"/>
      <w:r w:rsidRPr="00A25F54">
        <w:rPr>
          <w:rFonts w:ascii="Arial" w:hAnsi="Arial" w:cs="Arial"/>
        </w:rPr>
        <w:t>Evaluation</w:t>
      </w:r>
      <w:proofErr w:type="spellEnd"/>
      <w:r w:rsidRPr="00A25F54">
        <w:rPr>
          <w:rFonts w:ascii="Arial" w:hAnsi="Arial" w:cs="Arial"/>
        </w:rPr>
        <w:t xml:space="preserve"> </w:t>
      </w:r>
      <w:proofErr w:type="spellStart"/>
      <w:r w:rsidRPr="00A25F54">
        <w:rPr>
          <w:rFonts w:ascii="Arial" w:hAnsi="Arial" w:cs="Arial"/>
        </w:rPr>
        <w:t>and</w:t>
      </w:r>
      <w:proofErr w:type="spellEnd"/>
      <w:r w:rsidRPr="00A25F54">
        <w:rPr>
          <w:rFonts w:ascii="Arial" w:hAnsi="Arial" w:cs="Arial"/>
        </w:rPr>
        <w:t xml:space="preserve"> Review </w:t>
      </w:r>
      <w:proofErr w:type="spellStart"/>
      <w:r w:rsidRPr="00A25F54">
        <w:rPr>
          <w:rFonts w:ascii="Arial" w:hAnsi="Arial" w:cs="Arial"/>
        </w:rPr>
        <w:t>Technique</w:t>
      </w:r>
      <w:proofErr w:type="spellEnd"/>
      <w:r w:rsidRPr="00A25F54">
        <w:rPr>
          <w:rFonts w:ascii="Arial" w:hAnsi="Arial" w:cs="Arial"/>
        </w:rPr>
        <w:t xml:space="preserve"> (PERT) e </w:t>
      </w:r>
      <w:proofErr w:type="spellStart"/>
      <w:r w:rsidRPr="00A25F54">
        <w:rPr>
          <w:rFonts w:ascii="Arial" w:hAnsi="Arial" w:cs="Arial"/>
        </w:rPr>
        <w:t>Critical</w:t>
      </w:r>
      <w:proofErr w:type="spellEnd"/>
      <w:r w:rsidRPr="00A25F54">
        <w:rPr>
          <w:rFonts w:ascii="Arial" w:hAnsi="Arial" w:cs="Arial"/>
        </w:rPr>
        <w:t xml:space="preserve"> Path </w:t>
      </w:r>
      <w:proofErr w:type="spellStart"/>
      <w:r w:rsidRPr="0087321F">
        <w:rPr>
          <w:rFonts w:ascii="Arial" w:hAnsi="Arial" w:cs="Arial"/>
        </w:rPr>
        <w:t>Method</w:t>
      </w:r>
      <w:proofErr w:type="spellEnd"/>
      <w:r w:rsidRPr="0087321F">
        <w:rPr>
          <w:rFonts w:ascii="Arial" w:hAnsi="Arial" w:cs="Arial"/>
        </w:rPr>
        <w:t xml:space="preserve"> (CPM).</w:t>
      </w:r>
      <w:r w:rsidRPr="0087321F">
        <w:rPr>
          <w:rFonts w:ascii="Arial" w:hAnsi="Arial" w:cs="Arial"/>
        </w:rPr>
        <w:t xml:space="preserve"> Lembram a TEORIA dos GRAFOS, </w:t>
      </w:r>
      <w:r w:rsidRPr="0087321F">
        <w:rPr>
          <w:rFonts w:ascii="Arial" w:hAnsi="Arial" w:cs="Arial"/>
          <w:shd w:val="clear" w:color="auto" w:fill="FFFFFF"/>
        </w:rPr>
        <w:t>é um ramo da matemática que estuda as relações entre os objetos de um determinado conjunto. Para tal são utilizadas estruturas chamadas de grafos</w:t>
      </w:r>
    </w:p>
    <w:p w14:paraId="307D1C18" w14:textId="77777777" w:rsidR="0087321F" w:rsidRPr="00A25F54" w:rsidRDefault="0087321F" w:rsidP="0087321F">
      <w:pPr>
        <w:pStyle w:val="Corpodetexto"/>
        <w:ind w:firstLine="708"/>
        <w:jc w:val="both"/>
        <w:rPr>
          <w:rFonts w:ascii="Arial" w:hAnsi="Arial" w:cs="Arial"/>
        </w:rPr>
      </w:pPr>
    </w:p>
    <w:p w14:paraId="65DF3BAF" w14:textId="77777777" w:rsidR="0087321F" w:rsidRDefault="0087321F" w:rsidP="0087321F">
      <w:pPr>
        <w:pStyle w:val="Corpodetexto"/>
        <w:jc w:val="both"/>
        <w:rPr>
          <w:rFonts w:ascii="Arial" w:hAnsi="Arial" w:cs="Arial"/>
        </w:rPr>
      </w:pPr>
      <w:r w:rsidRPr="00A25F54">
        <w:rPr>
          <w:rFonts w:ascii="Arial" w:hAnsi="Arial" w:cs="Arial"/>
        </w:rPr>
        <w:t>Exemplos de Projetos que podem utilizar PERT/CPM:</w:t>
      </w:r>
    </w:p>
    <w:p w14:paraId="35B21CD4" w14:textId="77777777" w:rsidR="0087321F" w:rsidRPr="00A25F54" w:rsidRDefault="0087321F" w:rsidP="0087321F">
      <w:pPr>
        <w:pStyle w:val="Corpodetexto"/>
        <w:jc w:val="both"/>
        <w:rPr>
          <w:rFonts w:ascii="Arial" w:hAnsi="Arial" w:cs="Arial"/>
        </w:rPr>
      </w:pPr>
    </w:p>
    <w:p w14:paraId="400183FD" w14:textId="77777777" w:rsidR="0087321F" w:rsidRPr="00A25F54" w:rsidRDefault="0087321F" w:rsidP="0087321F">
      <w:pPr>
        <w:pStyle w:val="Corpodetexto"/>
        <w:numPr>
          <w:ilvl w:val="0"/>
          <w:numId w:val="40"/>
        </w:numPr>
        <w:jc w:val="both"/>
        <w:rPr>
          <w:rFonts w:ascii="Arial" w:hAnsi="Arial" w:cs="Arial"/>
        </w:rPr>
      </w:pPr>
      <w:r w:rsidRPr="00A25F54">
        <w:rPr>
          <w:rFonts w:ascii="Arial" w:hAnsi="Arial" w:cs="Arial"/>
        </w:rPr>
        <w:t>Construção de uma planta</w:t>
      </w:r>
    </w:p>
    <w:p w14:paraId="15314B77" w14:textId="77777777" w:rsidR="0087321F" w:rsidRPr="00A25F54" w:rsidRDefault="0087321F" w:rsidP="0087321F">
      <w:pPr>
        <w:pStyle w:val="Corpodetexto"/>
        <w:numPr>
          <w:ilvl w:val="0"/>
          <w:numId w:val="40"/>
        </w:numPr>
        <w:jc w:val="both"/>
        <w:rPr>
          <w:rFonts w:ascii="Arial" w:hAnsi="Arial" w:cs="Arial"/>
        </w:rPr>
      </w:pPr>
      <w:r w:rsidRPr="00A25F54">
        <w:rPr>
          <w:rFonts w:ascii="Arial" w:hAnsi="Arial" w:cs="Arial"/>
        </w:rPr>
        <w:t>Pesquisa e desenvolvimento de um produto</w:t>
      </w:r>
    </w:p>
    <w:p w14:paraId="1F28E3CF" w14:textId="77777777" w:rsidR="0087321F" w:rsidRPr="00A25F54" w:rsidRDefault="0087321F" w:rsidP="0087321F">
      <w:pPr>
        <w:pStyle w:val="Corpodetexto"/>
        <w:numPr>
          <w:ilvl w:val="0"/>
          <w:numId w:val="40"/>
        </w:numPr>
        <w:jc w:val="both"/>
        <w:rPr>
          <w:rFonts w:ascii="Arial" w:hAnsi="Arial" w:cs="Arial"/>
        </w:rPr>
      </w:pPr>
      <w:r w:rsidRPr="00A25F54">
        <w:rPr>
          <w:rFonts w:ascii="Arial" w:hAnsi="Arial" w:cs="Arial"/>
        </w:rPr>
        <w:t>Produção de filmes</w:t>
      </w:r>
    </w:p>
    <w:p w14:paraId="7EB82BED" w14:textId="77777777" w:rsidR="0087321F" w:rsidRPr="00A25F54" w:rsidRDefault="0087321F" w:rsidP="0087321F">
      <w:pPr>
        <w:pStyle w:val="Corpodetexto"/>
        <w:numPr>
          <w:ilvl w:val="0"/>
          <w:numId w:val="40"/>
        </w:numPr>
        <w:jc w:val="both"/>
        <w:rPr>
          <w:rFonts w:ascii="Arial" w:hAnsi="Arial" w:cs="Arial"/>
        </w:rPr>
      </w:pPr>
      <w:r w:rsidRPr="00A25F54">
        <w:rPr>
          <w:rFonts w:ascii="Arial" w:hAnsi="Arial" w:cs="Arial"/>
        </w:rPr>
        <w:t>Construção de navios</w:t>
      </w:r>
    </w:p>
    <w:p w14:paraId="7A7A17FC" w14:textId="77777777" w:rsidR="0087321F" w:rsidRPr="00A25F54" w:rsidRDefault="0087321F" w:rsidP="0087321F">
      <w:pPr>
        <w:pStyle w:val="Corpodetexto"/>
        <w:numPr>
          <w:ilvl w:val="0"/>
          <w:numId w:val="40"/>
        </w:numPr>
        <w:jc w:val="both"/>
        <w:rPr>
          <w:rFonts w:ascii="Arial" w:hAnsi="Arial" w:cs="Arial"/>
        </w:rPr>
      </w:pPr>
      <w:r w:rsidRPr="00A25F54">
        <w:rPr>
          <w:rFonts w:ascii="Arial" w:hAnsi="Arial" w:cs="Arial"/>
        </w:rPr>
        <w:t>Instalação de um sistema de informações</w:t>
      </w:r>
    </w:p>
    <w:p w14:paraId="38F7062C" w14:textId="77777777" w:rsidR="0087321F" w:rsidRPr="00A25F54" w:rsidRDefault="0087321F" w:rsidP="0087321F">
      <w:pPr>
        <w:pStyle w:val="Corpodetexto"/>
        <w:numPr>
          <w:ilvl w:val="0"/>
          <w:numId w:val="40"/>
        </w:numPr>
        <w:jc w:val="both"/>
        <w:rPr>
          <w:rFonts w:ascii="Arial" w:hAnsi="Arial" w:cs="Arial"/>
        </w:rPr>
      </w:pPr>
      <w:r w:rsidRPr="00A25F54">
        <w:rPr>
          <w:rFonts w:ascii="Arial" w:hAnsi="Arial" w:cs="Arial"/>
        </w:rPr>
        <w:t>Condução de campanhas publicitárias, entre outras.</w:t>
      </w:r>
    </w:p>
    <w:p w14:paraId="23895A2F" w14:textId="77777777" w:rsidR="0087321F" w:rsidRDefault="0087321F" w:rsidP="0087321F">
      <w:pPr>
        <w:pStyle w:val="Corpodetexto"/>
        <w:ind w:firstLine="708"/>
        <w:jc w:val="both"/>
        <w:rPr>
          <w:rFonts w:ascii="Arial" w:hAnsi="Arial" w:cs="Arial"/>
        </w:rPr>
      </w:pPr>
    </w:p>
    <w:p w14:paraId="77B4A7EA" w14:textId="22D6F8D4" w:rsidR="0087321F" w:rsidRPr="00A25F54" w:rsidRDefault="0087321F" w:rsidP="0087321F">
      <w:pPr>
        <w:pStyle w:val="Corpodetexto"/>
        <w:ind w:firstLine="708"/>
        <w:jc w:val="both"/>
        <w:rPr>
          <w:rFonts w:ascii="Arial" w:hAnsi="Arial" w:cs="Arial"/>
        </w:rPr>
      </w:pPr>
      <w:r w:rsidRPr="00A25F54">
        <w:rPr>
          <w:rFonts w:ascii="Arial" w:hAnsi="Arial" w:cs="Arial"/>
        </w:rPr>
        <w:t xml:space="preserve">PERT e CPM utilizam principalmente os conceitos de Redes para planejar e visualizar a coordenação das atividades do projeto. Enquanto PERT é o cálculo a partir da média ponderada de 3 durações possíveis de uma atividade (otimista, mais provável e pessimista), CPM é um método de apuração do caminho crítico dada uma sequência de atividades, isto é, quais atividades de uma sequência não podem sofrer alteração de duração sem que isso reflita na duração total de um projeto. O </w:t>
      </w:r>
      <w:r>
        <w:rPr>
          <w:rFonts w:ascii="Arial" w:hAnsi="Arial" w:cs="Arial"/>
        </w:rPr>
        <w:t>CPM</w:t>
      </w:r>
      <w:r w:rsidRPr="00A25F54">
        <w:rPr>
          <w:rFonts w:ascii="Arial" w:hAnsi="Arial" w:cs="Arial"/>
        </w:rPr>
        <w:t xml:space="preserve"> é o caminho mais longo para a execução do projeto. Um exemplo clássico de aplicação de PERT/CPM é o planejamento e gerenciamento da construção civil.</w:t>
      </w:r>
    </w:p>
    <w:p w14:paraId="689AA55B" w14:textId="77777777" w:rsidR="0087321F" w:rsidRPr="00A25F54" w:rsidRDefault="0087321F" w:rsidP="0087321F">
      <w:pPr>
        <w:pStyle w:val="Corpodetexto"/>
        <w:jc w:val="both"/>
        <w:rPr>
          <w:rFonts w:ascii="Arial" w:hAnsi="Arial" w:cs="Arial"/>
        </w:rPr>
      </w:pPr>
    </w:p>
    <w:p w14:paraId="0FC67CE3" w14:textId="24783F3E" w:rsidR="0087321F" w:rsidRPr="00A25F54" w:rsidRDefault="0087321F" w:rsidP="0087321F">
      <w:pPr>
        <w:tabs>
          <w:tab w:val="left" w:pos="720"/>
        </w:tabs>
        <w:jc w:val="both"/>
        <w:rPr>
          <w:rFonts w:ascii="Arial" w:hAnsi="Arial" w:cs="Arial"/>
        </w:rPr>
      </w:pPr>
      <w:r w:rsidRPr="0087321F">
        <w:rPr>
          <w:rFonts w:ascii="Arial" w:hAnsi="Arial" w:cs="Arial"/>
          <w:noProof/>
          <w:lang w:eastAsia="pt-BR"/>
        </w:rPr>
        <w:pict w14:anchorId="2ED7C137">
          <v:shape id="Imagem 6" o:spid="_x0000_i1030" type="#_x0000_t75" alt="http://rotadosconcursos.com.br/banco/public/imagens_provas/7017/27.gif" style="width:495.75pt;height:186.75pt;visibility:visible;mso-wrap-style:square">
            <v:imagedata r:id="rId15" o:title="27"/>
          </v:shape>
        </w:pict>
      </w:r>
    </w:p>
    <w:sectPr w:rsidR="0087321F" w:rsidRPr="00A25F54" w:rsidSect="00E625B3">
      <w:footnotePr>
        <w:pos w:val="beneathText"/>
      </w:footnotePr>
      <w:pgSz w:w="12240" w:h="15840"/>
      <w:pgMar w:top="851" w:right="1183" w:bottom="709" w:left="8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Yu Gothic"/>
    <w:charset w:val="00"/>
    <w:family w:val="auto"/>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onotype Sort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9"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2" w15:restartNumberingAfterBreak="0">
    <w:nsid w:val="0000000D"/>
    <w:multiLevelType w:val="multilevel"/>
    <w:tmpl w:val="0000000D"/>
    <w:name w:val="WW8Num13"/>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13" w15:restartNumberingAfterBreak="0">
    <w:nsid w:val="0000000E"/>
    <w:multiLevelType w:val="multilevel"/>
    <w:tmpl w:val="0000000E"/>
    <w:name w:val="WW8Num14"/>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14" w15:restartNumberingAfterBreak="0">
    <w:nsid w:val="0000000F"/>
    <w:multiLevelType w:val="multilevel"/>
    <w:tmpl w:val="0000000F"/>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107E5DD0"/>
    <w:multiLevelType w:val="hybridMultilevel"/>
    <w:tmpl w:val="85CC623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110C3893"/>
    <w:multiLevelType w:val="hybridMultilevel"/>
    <w:tmpl w:val="1A76A3F0"/>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7" w15:restartNumberingAfterBreak="0">
    <w:nsid w:val="13DF7381"/>
    <w:multiLevelType w:val="hybridMultilevel"/>
    <w:tmpl w:val="BD109E3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1D05004E"/>
    <w:multiLevelType w:val="hybridMultilevel"/>
    <w:tmpl w:val="BC405E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2FD0C3A"/>
    <w:multiLevelType w:val="hybridMultilevel"/>
    <w:tmpl w:val="7A7ECFC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2E4667DE"/>
    <w:multiLevelType w:val="hybridMultilevel"/>
    <w:tmpl w:val="F4E0D2C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39C449FC"/>
    <w:multiLevelType w:val="hybridMultilevel"/>
    <w:tmpl w:val="4BF8E77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3EE773A4"/>
    <w:multiLevelType w:val="hybridMultilevel"/>
    <w:tmpl w:val="6C0ECFD0"/>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3F25270F"/>
    <w:multiLevelType w:val="hybridMultilevel"/>
    <w:tmpl w:val="60087A36"/>
    <w:lvl w:ilvl="0" w:tplc="0AF6E5F0">
      <w:start w:val="1"/>
      <w:numFmt w:val="bullet"/>
      <w:lvlText w:val=""/>
      <w:lvlJc w:val="left"/>
      <w:pPr>
        <w:tabs>
          <w:tab w:val="num" w:pos="720"/>
        </w:tabs>
        <w:ind w:left="720" w:hanging="360"/>
      </w:pPr>
      <w:rPr>
        <w:rFonts w:ascii="Symbol" w:hAnsi="Symbol" w:hint="default"/>
      </w:rPr>
    </w:lvl>
    <w:lvl w:ilvl="1" w:tplc="B742E496" w:tentative="1">
      <w:start w:val="1"/>
      <w:numFmt w:val="bullet"/>
      <w:lvlText w:val=""/>
      <w:lvlJc w:val="left"/>
      <w:pPr>
        <w:tabs>
          <w:tab w:val="num" w:pos="1440"/>
        </w:tabs>
        <w:ind w:left="1440" w:hanging="360"/>
      </w:pPr>
      <w:rPr>
        <w:rFonts w:ascii="Symbol" w:hAnsi="Symbol" w:hint="default"/>
      </w:rPr>
    </w:lvl>
    <w:lvl w:ilvl="2" w:tplc="E97AB456" w:tentative="1">
      <w:start w:val="1"/>
      <w:numFmt w:val="bullet"/>
      <w:lvlText w:val=""/>
      <w:lvlJc w:val="left"/>
      <w:pPr>
        <w:tabs>
          <w:tab w:val="num" w:pos="2160"/>
        </w:tabs>
        <w:ind w:left="2160" w:hanging="360"/>
      </w:pPr>
      <w:rPr>
        <w:rFonts w:ascii="Symbol" w:hAnsi="Symbol" w:hint="default"/>
      </w:rPr>
    </w:lvl>
    <w:lvl w:ilvl="3" w:tplc="D9787DE0" w:tentative="1">
      <w:start w:val="1"/>
      <w:numFmt w:val="bullet"/>
      <w:lvlText w:val=""/>
      <w:lvlJc w:val="left"/>
      <w:pPr>
        <w:tabs>
          <w:tab w:val="num" w:pos="2880"/>
        </w:tabs>
        <w:ind w:left="2880" w:hanging="360"/>
      </w:pPr>
      <w:rPr>
        <w:rFonts w:ascii="Symbol" w:hAnsi="Symbol" w:hint="default"/>
      </w:rPr>
    </w:lvl>
    <w:lvl w:ilvl="4" w:tplc="7CCE9128" w:tentative="1">
      <w:start w:val="1"/>
      <w:numFmt w:val="bullet"/>
      <w:lvlText w:val=""/>
      <w:lvlJc w:val="left"/>
      <w:pPr>
        <w:tabs>
          <w:tab w:val="num" w:pos="3600"/>
        </w:tabs>
        <w:ind w:left="3600" w:hanging="360"/>
      </w:pPr>
      <w:rPr>
        <w:rFonts w:ascii="Symbol" w:hAnsi="Symbol" w:hint="default"/>
      </w:rPr>
    </w:lvl>
    <w:lvl w:ilvl="5" w:tplc="10C0F0C2" w:tentative="1">
      <w:start w:val="1"/>
      <w:numFmt w:val="bullet"/>
      <w:lvlText w:val=""/>
      <w:lvlJc w:val="left"/>
      <w:pPr>
        <w:tabs>
          <w:tab w:val="num" w:pos="4320"/>
        </w:tabs>
        <w:ind w:left="4320" w:hanging="360"/>
      </w:pPr>
      <w:rPr>
        <w:rFonts w:ascii="Symbol" w:hAnsi="Symbol" w:hint="default"/>
      </w:rPr>
    </w:lvl>
    <w:lvl w:ilvl="6" w:tplc="EFDA1092" w:tentative="1">
      <w:start w:val="1"/>
      <w:numFmt w:val="bullet"/>
      <w:lvlText w:val=""/>
      <w:lvlJc w:val="left"/>
      <w:pPr>
        <w:tabs>
          <w:tab w:val="num" w:pos="5040"/>
        </w:tabs>
        <w:ind w:left="5040" w:hanging="360"/>
      </w:pPr>
      <w:rPr>
        <w:rFonts w:ascii="Symbol" w:hAnsi="Symbol" w:hint="default"/>
      </w:rPr>
    </w:lvl>
    <w:lvl w:ilvl="7" w:tplc="21F8AE70" w:tentative="1">
      <w:start w:val="1"/>
      <w:numFmt w:val="bullet"/>
      <w:lvlText w:val=""/>
      <w:lvlJc w:val="left"/>
      <w:pPr>
        <w:tabs>
          <w:tab w:val="num" w:pos="5760"/>
        </w:tabs>
        <w:ind w:left="5760" w:hanging="360"/>
      </w:pPr>
      <w:rPr>
        <w:rFonts w:ascii="Symbol" w:hAnsi="Symbol" w:hint="default"/>
      </w:rPr>
    </w:lvl>
    <w:lvl w:ilvl="8" w:tplc="849CC970"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4814BA5"/>
    <w:multiLevelType w:val="hybridMultilevel"/>
    <w:tmpl w:val="8B7825CC"/>
    <w:lvl w:ilvl="0" w:tplc="882A2DDC">
      <w:start w:val="1"/>
      <w:numFmt w:val="bullet"/>
      <w:lvlText w:val=""/>
      <w:lvlJc w:val="left"/>
      <w:pPr>
        <w:tabs>
          <w:tab w:val="num" w:pos="720"/>
        </w:tabs>
        <w:ind w:left="720" w:hanging="360"/>
      </w:pPr>
      <w:rPr>
        <w:rFonts w:ascii="Wingdings" w:hAnsi="Wingdings" w:hint="default"/>
      </w:rPr>
    </w:lvl>
    <w:lvl w:ilvl="1" w:tplc="C37C135C" w:tentative="1">
      <w:start w:val="1"/>
      <w:numFmt w:val="bullet"/>
      <w:lvlText w:val=""/>
      <w:lvlJc w:val="left"/>
      <w:pPr>
        <w:tabs>
          <w:tab w:val="num" w:pos="1440"/>
        </w:tabs>
        <w:ind w:left="1440" w:hanging="360"/>
      </w:pPr>
      <w:rPr>
        <w:rFonts w:ascii="Wingdings" w:hAnsi="Wingdings" w:hint="default"/>
      </w:rPr>
    </w:lvl>
    <w:lvl w:ilvl="2" w:tplc="306C2610" w:tentative="1">
      <w:start w:val="1"/>
      <w:numFmt w:val="bullet"/>
      <w:lvlText w:val=""/>
      <w:lvlJc w:val="left"/>
      <w:pPr>
        <w:tabs>
          <w:tab w:val="num" w:pos="2160"/>
        </w:tabs>
        <w:ind w:left="2160" w:hanging="360"/>
      </w:pPr>
      <w:rPr>
        <w:rFonts w:ascii="Wingdings" w:hAnsi="Wingdings" w:hint="default"/>
      </w:rPr>
    </w:lvl>
    <w:lvl w:ilvl="3" w:tplc="A21453A0" w:tentative="1">
      <w:start w:val="1"/>
      <w:numFmt w:val="bullet"/>
      <w:lvlText w:val=""/>
      <w:lvlJc w:val="left"/>
      <w:pPr>
        <w:tabs>
          <w:tab w:val="num" w:pos="2880"/>
        </w:tabs>
        <w:ind w:left="2880" w:hanging="360"/>
      </w:pPr>
      <w:rPr>
        <w:rFonts w:ascii="Wingdings" w:hAnsi="Wingdings" w:hint="default"/>
      </w:rPr>
    </w:lvl>
    <w:lvl w:ilvl="4" w:tplc="9272B624" w:tentative="1">
      <w:start w:val="1"/>
      <w:numFmt w:val="bullet"/>
      <w:lvlText w:val=""/>
      <w:lvlJc w:val="left"/>
      <w:pPr>
        <w:tabs>
          <w:tab w:val="num" w:pos="3600"/>
        </w:tabs>
        <w:ind w:left="3600" w:hanging="360"/>
      </w:pPr>
      <w:rPr>
        <w:rFonts w:ascii="Wingdings" w:hAnsi="Wingdings" w:hint="default"/>
      </w:rPr>
    </w:lvl>
    <w:lvl w:ilvl="5" w:tplc="07687CB4" w:tentative="1">
      <w:start w:val="1"/>
      <w:numFmt w:val="bullet"/>
      <w:lvlText w:val=""/>
      <w:lvlJc w:val="left"/>
      <w:pPr>
        <w:tabs>
          <w:tab w:val="num" w:pos="4320"/>
        </w:tabs>
        <w:ind w:left="4320" w:hanging="360"/>
      </w:pPr>
      <w:rPr>
        <w:rFonts w:ascii="Wingdings" w:hAnsi="Wingdings" w:hint="default"/>
      </w:rPr>
    </w:lvl>
    <w:lvl w:ilvl="6" w:tplc="74B60298" w:tentative="1">
      <w:start w:val="1"/>
      <w:numFmt w:val="bullet"/>
      <w:lvlText w:val=""/>
      <w:lvlJc w:val="left"/>
      <w:pPr>
        <w:tabs>
          <w:tab w:val="num" w:pos="5040"/>
        </w:tabs>
        <w:ind w:left="5040" w:hanging="360"/>
      </w:pPr>
      <w:rPr>
        <w:rFonts w:ascii="Wingdings" w:hAnsi="Wingdings" w:hint="default"/>
      </w:rPr>
    </w:lvl>
    <w:lvl w:ilvl="7" w:tplc="D106804E" w:tentative="1">
      <w:start w:val="1"/>
      <w:numFmt w:val="bullet"/>
      <w:lvlText w:val=""/>
      <w:lvlJc w:val="left"/>
      <w:pPr>
        <w:tabs>
          <w:tab w:val="num" w:pos="5760"/>
        </w:tabs>
        <w:ind w:left="5760" w:hanging="360"/>
      </w:pPr>
      <w:rPr>
        <w:rFonts w:ascii="Wingdings" w:hAnsi="Wingdings" w:hint="default"/>
      </w:rPr>
    </w:lvl>
    <w:lvl w:ilvl="8" w:tplc="C91232B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7DE48D3"/>
    <w:multiLevelType w:val="hybridMultilevel"/>
    <w:tmpl w:val="807A2A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8175606"/>
    <w:multiLevelType w:val="hybridMultilevel"/>
    <w:tmpl w:val="5F2A53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8E8400B"/>
    <w:multiLevelType w:val="hybridMultilevel"/>
    <w:tmpl w:val="6C36F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AB725DA"/>
    <w:multiLevelType w:val="hybridMultilevel"/>
    <w:tmpl w:val="B0949B5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9" w15:restartNumberingAfterBreak="0">
    <w:nsid w:val="4C2E468B"/>
    <w:multiLevelType w:val="hybridMultilevel"/>
    <w:tmpl w:val="58A2B5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E350129"/>
    <w:multiLevelType w:val="hybridMultilevel"/>
    <w:tmpl w:val="66AC68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FD202EA"/>
    <w:multiLevelType w:val="hybridMultilevel"/>
    <w:tmpl w:val="F174995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2" w15:restartNumberingAfterBreak="0">
    <w:nsid w:val="53DB2E3F"/>
    <w:multiLevelType w:val="hybridMultilevel"/>
    <w:tmpl w:val="4BBA8A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C6F60C0"/>
    <w:multiLevelType w:val="hybridMultilevel"/>
    <w:tmpl w:val="FAD0C7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9D610CA"/>
    <w:multiLevelType w:val="hybridMultilevel"/>
    <w:tmpl w:val="B2CCF04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5" w15:restartNumberingAfterBreak="0">
    <w:nsid w:val="6E5C1A81"/>
    <w:multiLevelType w:val="hybridMultilevel"/>
    <w:tmpl w:val="063A26C8"/>
    <w:lvl w:ilvl="0" w:tplc="21C6064A">
      <w:start w:val="1"/>
      <w:numFmt w:val="bullet"/>
      <w:lvlText w:val=""/>
      <w:lvlJc w:val="left"/>
      <w:pPr>
        <w:tabs>
          <w:tab w:val="num" w:pos="720"/>
        </w:tabs>
        <w:ind w:left="720" w:hanging="360"/>
      </w:pPr>
      <w:rPr>
        <w:rFonts w:ascii="Wingdings" w:hAnsi="Wingdings" w:hint="default"/>
      </w:rPr>
    </w:lvl>
    <w:lvl w:ilvl="1" w:tplc="92487A6E" w:tentative="1">
      <w:start w:val="1"/>
      <w:numFmt w:val="bullet"/>
      <w:lvlText w:val=""/>
      <w:lvlJc w:val="left"/>
      <w:pPr>
        <w:tabs>
          <w:tab w:val="num" w:pos="1440"/>
        </w:tabs>
        <w:ind w:left="1440" w:hanging="360"/>
      </w:pPr>
      <w:rPr>
        <w:rFonts w:ascii="Wingdings" w:hAnsi="Wingdings" w:hint="default"/>
      </w:rPr>
    </w:lvl>
    <w:lvl w:ilvl="2" w:tplc="6784AC28" w:tentative="1">
      <w:start w:val="1"/>
      <w:numFmt w:val="bullet"/>
      <w:lvlText w:val=""/>
      <w:lvlJc w:val="left"/>
      <w:pPr>
        <w:tabs>
          <w:tab w:val="num" w:pos="2160"/>
        </w:tabs>
        <w:ind w:left="2160" w:hanging="360"/>
      </w:pPr>
      <w:rPr>
        <w:rFonts w:ascii="Wingdings" w:hAnsi="Wingdings" w:hint="default"/>
      </w:rPr>
    </w:lvl>
    <w:lvl w:ilvl="3" w:tplc="E50698E2" w:tentative="1">
      <w:start w:val="1"/>
      <w:numFmt w:val="bullet"/>
      <w:lvlText w:val=""/>
      <w:lvlJc w:val="left"/>
      <w:pPr>
        <w:tabs>
          <w:tab w:val="num" w:pos="2880"/>
        </w:tabs>
        <w:ind w:left="2880" w:hanging="360"/>
      </w:pPr>
      <w:rPr>
        <w:rFonts w:ascii="Wingdings" w:hAnsi="Wingdings" w:hint="default"/>
      </w:rPr>
    </w:lvl>
    <w:lvl w:ilvl="4" w:tplc="7D1C18B2" w:tentative="1">
      <w:start w:val="1"/>
      <w:numFmt w:val="bullet"/>
      <w:lvlText w:val=""/>
      <w:lvlJc w:val="left"/>
      <w:pPr>
        <w:tabs>
          <w:tab w:val="num" w:pos="3600"/>
        </w:tabs>
        <w:ind w:left="3600" w:hanging="360"/>
      </w:pPr>
      <w:rPr>
        <w:rFonts w:ascii="Wingdings" w:hAnsi="Wingdings" w:hint="default"/>
      </w:rPr>
    </w:lvl>
    <w:lvl w:ilvl="5" w:tplc="AFE6775E" w:tentative="1">
      <w:start w:val="1"/>
      <w:numFmt w:val="bullet"/>
      <w:lvlText w:val=""/>
      <w:lvlJc w:val="left"/>
      <w:pPr>
        <w:tabs>
          <w:tab w:val="num" w:pos="4320"/>
        </w:tabs>
        <w:ind w:left="4320" w:hanging="360"/>
      </w:pPr>
      <w:rPr>
        <w:rFonts w:ascii="Wingdings" w:hAnsi="Wingdings" w:hint="default"/>
      </w:rPr>
    </w:lvl>
    <w:lvl w:ilvl="6" w:tplc="EC1A504A" w:tentative="1">
      <w:start w:val="1"/>
      <w:numFmt w:val="bullet"/>
      <w:lvlText w:val=""/>
      <w:lvlJc w:val="left"/>
      <w:pPr>
        <w:tabs>
          <w:tab w:val="num" w:pos="5040"/>
        </w:tabs>
        <w:ind w:left="5040" w:hanging="360"/>
      </w:pPr>
      <w:rPr>
        <w:rFonts w:ascii="Wingdings" w:hAnsi="Wingdings" w:hint="default"/>
      </w:rPr>
    </w:lvl>
    <w:lvl w:ilvl="7" w:tplc="851E3256" w:tentative="1">
      <w:start w:val="1"/>
      <w:numFmt w:val="bullet"/>
      <w:lvlText w:val=""/>
      <w:lvlJc w:val="left"/>
      <w:pPr>
        <w:tabs>
          <w:tab w:val="num" w:pos="5760"/>
        </w:tabs>
        <w:ind w:left="5760" w:hanging="360"/>
      </w:pPr>
      <w:rPr>
        <w:rFonts w:ascii="Wingdings" w:hAnsi="Wingdings" w:hint="default"/>
      </w:rPr>
    </w:lvl>
    <w:lvl w:ilvl="8" w:tplc="9DAC604A"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025019B"/>
    <w:multiLevelType w:val="hybridMultilevel"/>
    <w:tmpl w:val="4836AC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E0F65E6"/>
    <w:multiLevelType w:val="hybridMultilevel"/>
    <w:tmpl w:val="0902E128"/>
    <w:lvl w:ilvl="0" w:tplc="8014F714">
      <w:start w:val="1"/>
      <w:numFmt w:val="bullet"/>
      <w:lvlText w:val=""/>
      <w:lvlJc w:val="left"/>
      <w:pPr>
        <w:tabs>
          <w:tab w:val="num" w:pos="720"/>
        </w:tabs>
        <w:ind w:left="720" w:hanging="360"/>
      </w:pPr>
      <w:rPr>
        <w:rFonts w:ascii="Wingdings" w:hAnsi="Wingdings" w:hint="default"/>
      </w:rPr>
    </w:lvl>
    <w:lvl w:ilvl="1" w:tplc="550AD062" w:tentative="1">
      <w:start w:val="1"/>
      <w:numFmt w:val="bullet"/>
      <w:lvlText w:val=""/>
      <w:lvlJc w:val="left"/>
      <w:pPr>
        <w:tabs>
          <w:tab w:val="num" w:pos="1440"/>
        </w:tabs>
        <w:ind w:left="1440" w:hanging="360"/>
      </w:pPr>
      <w:rPr>
        <w:rFonts w:ascii="Wingdings" w:hAnsi="Wingdings" w:hint="default"/>
      </w:rPr>
    </w:lvl>
    <w:lvl w:ilvl="2" w:tplc="E9F288C2" w:tentative="1">
      <w:start w:val="1"/>
      <w:numFmt w:val="bullet"/>
      <w:lvlText w:val=""/>
      <w:lvlJc w:val="left"/>
      <w:pPr>
        <w:tabs>
          <w:tab w:val="num" w:pos="2160"/>
        </w:tabs>
        <w:ind w:left="2160" w:hanging="360"/>
      </w:pPr>
      <w:rPr>
        <w:rFonts w:ascii="Wingdings" w:hAnsi="Wingdings" w:hint="default"/>
      </w:rPr>
    </w:lvl>
    <w:lvl w:ilvl="3" w:tplc="12603B42" w:tentative="1">
      <w:start w:val="1"/>
      <w:numFmt w:val="bullet"/>
      <w:lvlText w:val=""/>
      <w:lvlJc w:val="left"/>
      <w:pPr>
        <w:tabs>
          <w:tab w:val="num" w:pos="2880"/>
        </w:tabs>
        <w:ind w:left="2880" w:hanging="360"/>
      </w:pPr>
      <w:rPr>
        <w:rFonts w:ascii="Wingdings" w:hAnsi="Wingdings" w:hint="default"/>
      </w:rPr>
    </w:lvl>
    <w:lvl w:ilvl="4" w:tplc="C700DD42" w:tentative="1">
      <w:start w:val="1"/>
      <w:numFmt w:val="bullet"/>
      <w:lvlText w:val=""/>
      <w:lvlJc w:val="left"/>
      <w:pPr>
        <w:tabs>
          <w:tab w:val="num" w:pos="3600"/>
        </w:tabs>
        <w:ind w:left="3600" w:hanging="360"/>
      </w:pPr>
      <w:rPr>
        <w:rFonts w:ascii="Wingdings" w:hAnsi="Wingdings" w:hint="default"/>
      </w:rPr>
    </w:lvl>
    <w:lvl w:ilvl="5" w:tplc="ED383CBA" w:tentative="1">
      <w:start w:val="1"/>
      <w:numFmt w:val="bullet"/>
      <w:lvlText w:val=""/>
      <w:lvlJc w:val="left"/>
      <w:pPr>
        <w:tabs>
          <w:tab w:val="num" w:pos="4320"/>
        </w:tabs>
        <w:ind w:left="4320" w:hanging="360"/>
      </w:pPr>
      <w:rPr>
        <w:rFonts w:ascii="Wingdings" w:hAnsi="Wingdings" w:hint="default"/>
      </w:rPr>
    </w:lvl>
    <w:lvl w:ilvl="6" w:tplc="1958C1BA" w:tentative="1">
      <w:start w:val="1"/>
      <w:numFmt w:val="bullet"/>
      <w:lvlText w:val=""/>
      <w:lvlJc w:val="left"/>
      <w:pPr>
        <w:tabs>
          <w:tab w:val="num" w:pos="5040"/>
        </w:tabs>
        <w:ind w:left="5040" w:hanging="360"/>
      </w:pPr>
      <w:rPr>
        <w:rFonts w:ascii="Wingdings" w:hAnsi="Wingdings" w:hint="default"/>
      </w:rPr>
    </w:lvl>
    <w:lvl w:ilvl="7" w:tplc="72664194" w:tentative="1">
      <w:start w:val="1"/>
      <w:numFmt w:val="bullet"/>
      <w:lvlText w:val=""/>
      <w:lvlJc w:val="left"/>
      <w:pPr>
        <w:tabs>
          <w:tab w:val="num" w:pos="5760"/>
        </w:tabs>
        <w:ind w:left="5760" w:hanging="360"/>
      </w:pPr>
      <w:rPr>
        <w:rFonts w:ascii="Wingdings" w:hAnsi="Wingdings" w:hint="default"/>
      </w:rPr>
    </w:lvl>
    <w:lvl w:ilvl="8" w:tplc="3508BD2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EC776EB"/>
    <w:multiLevelType w:val="hybridMultilevel"/>
    <w:tmpl w:val="DBBAEFEE"/>
    <w:lvl w:ilvl="0" w:tplc="39084BDE">
      <w:start w:val="1"/>
      <w:numFmt w:val="bullet"/>
      <w:lvlText w:val=""/>
      <w:lvlJc w:val="left"/>
      <w:pPr>
        <w:tabs>
          <w:tab w:val="num" w:pos="720"/>
        </w:tabs>
        <w:ind w:left="720" w:hanging="360"/>
      </w:pPr>
      <w:rPr>
        <w:rFonts w:ascii="Wingdings" w:hAnsi="Wingdings" w:hint="default"/>
      </w:rPr>
    </w:lvl>
    <w:lvl w:ilvl="1" w:tplc="EDB8499A" w:tentative="1">
      <w:start w:val="1"/>
      <w:numFmt w:val="bullet"/>
      <w:lvlText w:val=""/>
      <w:lvlJc w:val="left"/>
      <w:pPr>
        <w:tabs>
          <w:tab w:val="num" w:pos="1440"/>
        </w:tabs>
        <w:ind w:left="1440" w:hanging="360"/>
      </w:pPr>
      <w:rPr>
        <w:rFonts w:ascii="Wingdings" w:hAnsi="Wingdings" w:hint="default"/>
      </w:rPr>
    </w:lvl>
    <w:lvl w:ilvl="2" w:tplc="224C18E2" w:tentative="1">
      <w:start w:val="1"/>
      <w:numFmt w:val="bullet"/>
      <w:lvlText w:val=""/>
      <w:lvlJc w:val="left"/>
      <w:pPr>
        <w:tabs>
          <w:tab w:val="num" w:pos="2160"/>
        </w:tabs>
        <w:ind w:left="2160" w:hanging="360"/>
      </w:pPr>
      <w:rPr>
        <w:rFonts w:ascii="Wingdings" w:hAnsi="Wingdings" w:hint="default"/>
      </w:rPr>
    </w:lvl>
    <w:lvl w:ilvl="3" w:tplc="E4CAA7A0" w:tentative="1">
      <w:start w:val="1"/>
      <w:numFmt w:val="bullet"/>
      <w:lvlText w:val=""/>
      <w:lvlJc w:val="left"/>
      <w:pPr>
        <w:tabs>
          <w:tab w:val="num" w:pos="2880"/>
        </w:tabs>
        <w:ind w:left="2880" w:hanging="360"/>
      </w:pPr>
      <w:rPr>
        <w:rFonts w:ascii="Wingdings" w:hAnsi="Wingdings" w:hint="default"/>
      </w:rPr>
    </w:lvl>
    <w:lvl w:ilvl="4" w:tplc="4860EF4C" w:tentative="1">
      <w:start w:val="1"/>
      <w:numFmt w:val="bullet"/>
      <w:lvlText w:val=""/>
      <w:lvlJc w:val="left"/>
      <w:pPr>
        <w:tabs>
          <w:tab w:val="num" w:pos="3600"/>
        </w:tabs>
        <w:ind w:left="3600" w:hanging="360"/>
      </w:pPr>
      <w:rPr>
        <w:rFonts w:ascii="Wingdings" w:hAnsi="Wingdings" w:hint="default"/>
      </w:rPr>
    </w:lvl>
    <w:lvl w:ilvl="5" w:tplc="EE5E539E" w:tentative="1">
      <w:start w:val="1"/>
      <w:numFmt w:val="bullet"/>
      <w:lvlText w:val=""/>
      <w:lvlJc w:val="left"/>
      <w:pPr>
        <w:tabs>
          <w:tab w:val="num" w:pos="4320"/>
        </w:tabs>
        <w:ind w:left="4320" w:hanging="360"/>
      </w:pPr>
      <w:rPr>
        <w:rFonts w:ascii="Wingdings" w:hAnsi="Wingdings" w:hint="default"/>
      </w:rPr>
    </w:lvl>
    <w:lvl w:ilvl="6" w:tplc="2EEC6C46" w:tentative="1">
      <w:start w:val="1"/>
      <w:numFmt w:val="bullet"/>
      <w:lvlText w:val=""/>
      <w:lvlJc w:val="left"/>
      <w:pPr>
        <w:tabs>
          <w:tab w:val="num" w:pos="5040"/>
        </w:tabs>
        <w:ind w:left="5040" w:hanging="360"/>
      </w:pPr>
      <w:rPr>
        <w:rFonts w:ascii="Wingdings" w:hAnsi="Wingdings" w:hint="default"/>
      </w:rPr>
    </w:lvl>
    <w:lvl w:ilvl="7" w:tplc="3C16A0D0" w:tentative="1">
      <w:start w:val="1"/>
      <w:numFmt w:val="bullet"/>
      <w:lvlText w:val=""/>
      <w:lvlJc w:val="left"/>
      <w:pPr>
        <w:tabs>
          <w:tab w:val="num" w:pos="5760"/>
        </w:tabs>
        <w:ind w:left="5760" w:hanging="360"/>
      </w:pPr>
      <w:rPr>
        <w:rFonts w:ascii="Wingdings" w:hAnsi="Wingdings" w:hint="default"/>
      </w:rPr>
    </w:lvl>
    <w:lvl w:ilvl="8" w:tplc="DF8CBD14"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FB93EF9"/>
    <w:multiLevelType w:val="hybridMultilevel"/>
    <w:tmpl w:val="3D3EC91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num w:numId="1" w16cid:durableId="656228456">
    <w:abstractNumId w:val="0"/>
  </w:num>
  <w:num w:numId="2" w16cid:durableId="894044622">
    <w:abstractNumId w:val="1"/>
  </w:num>
  <w:num w:numId="3" w16cid:durableId="1566329660">
    <w:abstractNumId w:val="2"/>
  </w:num>
  <w:num w:numId="4" w16cid:durableId="197931491">
    <w:abstractNumId w:val="3"/>
  </w:num>
  <w:num w:numId="5" w16cid:durableId="1044325556">
    <w:abstractNumId w:val="4"/>
  </w:num>
  <w:num w:numId="6" w16cid:durableId="530386753">
    <w:abstractNumId w:val="5"/>
  </w:num>
  <w:num w:numId="7" w16cid:durableId="273097379">
    <w:abstractNumId w:val="6"/>
  </w:num>
  <w:num w:numId="8" w16cid:durableId="1002439374">
    <w:abstractNumId w:val="7"/>
  </w:num>
  <w:num w:numId="9" w16cid:durableId="2065448480">
    <w:abstractNumId w:val="8"/>
  </w:num>
  <w:num w:numId="10" w16cid:durableId="358506336">
    <w:abstractNumId w:val="9"/>
  </w:num>
  <w:num w:numId="11" w16cid:durableId="755906895">
    <w:abstractNumId w:val="10"/>
  </w:num>
  <w:num w:numId="12" w16cid:durableId="96482359">
    <w:abstractNumId w:val="11"/>
  </w:num>
  <w:num w:numId="13" w16cid:durableId="1111515999">
    <w:abstractNumId w:val="12"/>
  </w:num>
  <w:num w:numId="14" w16cid:durableId="683752477">
    <w:abstractNumId w:val="13"/>
  </w:num>
  <w:num w:numId="15" w16cid:durableId="2142378898">
    <w:abstractNumId w:val="14"/>
  </w:num>
  <w:num w:numId="16" w16cid:durableId="1552689684">
    <w:abstractNumId w:val="39"/>
  </w:num>
  <w:num w:numId="17" w16cid:durableId="29495939">
    <w:abstractNumId w:val="22"/>
  </w:num>
  <w:num w:numId="18" w16cid:durableId="845246721">
    <w:abstractNumId w:val="29"/>
  </w:num>
  <w:num w:numId="19" w16cid:durableId="1607082365">
    <w:abstractNumId w:val="23"/>
  </w:num>
  <w:num w:numId="20" w16cid:durableId="859316125">
    <w:abstractNumId w:val="27"/>
  </w:num>
  <w:num w:numId="21" w16cid:durableId="83380753">
    <w:abstractNumId w:val="31"/>
  </w:num>
  <w:num w:numId="22" w16cid:durableId="923226313">
    <w:abstractNumId w:val="16"/>
  </w:num>
  <w:num w:numId="23" w16cid:durableId="94640724">
    <w:abstractNumId w:val="34"/>
  </w:num>
  <w:num w:numId="24" w16cid:durableId="628509587">
    <w:abstractNumId w:val="17"/>
  </w:num>
  <w:num w:numId="25" w16cid:durableId="1085540218">
    <w:abstractNumId w:val="20"/>
  </w:num>
  <w:num w:numId="26" w16cid:durableId="1187477074">
    <w:abstractNumId w:val="18"/>
  </w:num>
  <w:num w:numId="27" w16cid:durableId="1330870178">
    <w:abstractNumId w:val="35"/>
  </w:num>
  <w:num w:numId="28" w16cid:durableId="1973050899">
    <w:abstractNumId w:val="24"/>
  </w:num>
  <w:num w:numId="29" w16cid:durableId="1402750872">
    <w:abstractNumId w:val="32"/>
  </w:num>
  <w:num w:numId="30" w16cid:durableId="792402331">
    <w:abstractNumId w:val="38"/>
  </w:num>
  <w:num w:numId="31" w16cid:durableId="161549619">
    <w:abstractNumId w:val="37"/>
  </w:num>
  <w:num w:numId="32" w16cid:durableId="1555197830">
    <w:abstractNumId w:val="21"/>
  </w:num>
  <w:num w:numId="33" w16cid:durableId="1585604374">
    <w:abstractNumId w:val="28"/>
  </w:num>
  <w:num w:numId="34" w16cid:durableId="1311785315">
    <w:abstractNumId w:val="19"/>
  </w:num>
  <w:num w:numId="35" w16cid:durableId="372509103">
    <w:abstractNumId w:val="30"/>
  </w:num>
  <w:num w:numId="36" w16cid:durableId="9336328">
    <w:abstractNumId w:val="15"/>
  </w:num>
  <w:num w:numId="37" w16cid:durableId="28527548">
    <w:abstractNumId w:val="33"/>
  </w:num>
  <w:num w:numId="38" w16cid:durableId="1245409152">
    <w:abstractNumId w:val="25"/>
  </w:num>
  <w:num w:numId="39" w16cid:durableId="1910800134">
    <w:abstractNumId w:val="26"/>
  </w:num>
  <w:num w:numId="40" w16cid:durableId="210738148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592E"/>
    <w:rsid w:val="00003633"/>
    <w:rsid w:val="00025A49"/>
    <w:rsid w:val="0007171B"/>
    <w:rsid w:val="000A2C83"/>
    <w:rsid w:val="00111C85"/>
    <w:rsid w:val="00117A52"/>
    <w:rsid w:val="0013623F"/>
    <w:rsid w:val="00144EA3"/>
    <w:rsid w:val="00146959"/>
    <w:rsid w:val="001F3B4D"/>
    <w:rsid w:val="00282BBC"/>
    <w:rsid w:val="002D4D47"/>
    <w:rsid w:val="002D54EE"/>
    <w:rsid w:val="00387EEB"/>
    <w:rsid w:val="004B15EB"/>
    <w:rsid w:val="004E4E65"/>
    <w:rsid w:val="00501505"/>
    <w:rsid w:val="005358FA"/>
    <w:rsid w:val="00536737"/>
    <w:rsid w:val="00553E7B"/>
    <w:rsid w:val="005C7461"/>
    <w:rsid w:val="005F3E30"/>
    <w:rsid w:val="006134E5"/>
    <w:rsid w:val="006662F7"/>
    <w:rsid w:val="00670165"/>
    <w:rsid w:val="00694AA3"/>
    <w:rsid w:val="006D143B"/>
    <w:rsid w:val="007A499C"/>
    <w:rsid w:val="007C4322"/>
    <w:rsid w:val="00846585"/>
    <w:rsid w:val="0087321F"/>
    <w:rsid w:val="008810BD"/>
    <w:rsid w:val="009F7824"/>
    <w:rsid w:val="00AD4DBB"/>
    <w:rsid w:val="00B93540"/>
    <w:rsid w:val="00BB6211"/>
    <w:rsid w:val="00CE7A9E"/>
    <w:rsid w:val="00D171D5"/>
    <w:rsid w:val="00D53311"/>
    <w:rsid w:val="00D87964"/>
    <w:rsid w:val="00E4592E"/>
    <w:rsid w:val="00E625B3"/>
    <w:rsid w:val="00E87963"/>
    <w:rsid w:val="00EB57B8"/>
    <w:rsid w:val="00ED55F8"/>
    <w:rsid w:val="00F43AFC"/>
    <w:rsid w:val="00FA54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D468"/>
  <w15:chartTrackingRefBased/>
  <w15:docId w15:val="{88DD9138-6FFC-4E20-B780-3929C06D8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qFormat/>
    <w:pPr>
      <w:numPr>
        <w:numId w:val="15"/>
      </w:numPr>
      <w:outlineLvl w:val="0"/>
    </w:pPr>
    <w:rPr>
      <w:sz w:val="44"/>
    </w:rPr>
  </w:style>
  <w:style w:type="paragraph" w:styleId="Ttulo2">
    <w:name w:val="heading 2"/>
    <w:basedOn w:val="Normal"/>
    <w:next w:val="Normal"/>
    <w:qFormat/>
    <w:pPr>
      <w:numPr>
        <w:ilvl w:val="1"/>
        <w:numId w:val="15"/>
      </w:numPr>
      <w:outlineLvl w:val="1"/>
    </w:pPr>
    <w:rPr>
      <w:sz w:val="32"/>
    </w:rPr>
  </w:style>
  <w:style w:type="paragraph" w:styleId="Ttulo3">
    <w:name w:val="heading 3"/>
    <w:basedOn w:val="Normal"/>
    <w:next w:val="Normal"/>
    <w:link w:val="Ttulo3Char"/>
    <w:uiPriority w:val="9"/>
    <w:semiHidden/>
    <w:unhideWhenUsed/>
    <w:qFormat/>
    <w:rsid w:val="007C4322"/>
    <w:pPr>
      <w:keepNext/>
      <w:spacing w:before="240" w:after="60"/>
      <w:outlineLvl w:val="2"/>
    </w:pPr>
    <w:rPr>
      <w:rFonts w:ascii="Cambria"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rPr>
      <w:rFonts w:ascii="Wingdings" w:hAnsi="Wingdings" w:cs="StarSymbol"/>
      <w:sz w:val="18"/>
      <w:szCs w:val="18"/>
    </w:rPr>
  </w:style>
  <w:style w:type="character" w:customStyle="1" w:styleId="WW8Num1z1">
    <w:name w:val="WW8Num1z1"/>
    <w:rPr>
      <w:rFonts w:ascii="Wingdings 2" w:hAnsi="Wingdings 2" w:cs="StarSymbol"/>
      <w:sz w:val="18"/>
      <w:szCs w:val="18"/>
    </w:rPr>
  </w:style>
  <w:style w:type="character" w:customStyle="1" w:styleId="WW8Num1z2">
    <w:name w:val="WW8Num1z2"/>
    <w:rPr>
      <w:rFonts w:ascii="StarSymbol" w:hAnsi="StarSymbol" w:cs="StarSymbol"/>
      <w:sz w:val="18"/>
      <w:szCs w:val="18"/>
    </w:rPr>
  </w:style>
  <w:style w:type="character" w:customStyle="1" w:styleId="WW8Num2z0">
    <w:name w:val="WW8Num2z0"/>
    <w:rPr>
      <w:rFonts w:ascii="Wingdings" w:hAnsi="Wingdings" w:cs="StarSymbol"/>
      <w:sz w:val="18"/>
      <w:szCs w:val="18"/>
    </w:rPr>
  </w:style>
  <w:style w:type="character" w:customStyle="1" w:styleId="WW8Num2z1">
    <w:name w:val="WW8Num2z1"/>
    <w:rPr>
      <w:rFonts w:ascii="Wingdings 2" w:hAnsi="Wingdings 2" w:cs="StarSymbol"/>
      <w:sz w:val="18"/>
      <w:szCs w:val="18"/>
    </w:rPr>
  </w:style>
  <w:style w:type="character" w:customStyle="1" w:styleId="WW8Num2z2">
    <w:name w:val="WW8Num2z2"/>
    <w:rPr>
      <w:rFonts w:ascii="StarSymbol" w:hAnsi="StarSymbol" w:cs="StarSymbol"/>
      <w:sz w:val="18"/>
      <w:szCs w:val="18"/>
    </w:rPr>
  </w:style>
  <w:style w:type="character" w:customStyle="1" w:styleId="WW8Num3z0">
    <w:name w:val="WW8Num3z0"/>
    <w:rPr>
      <w:rFonts w:ascii="Wingdings" w:hAnsi="Wingdings" w:cs="StarSymbol"/>
      <w:sz w:val="18"/>
      <w:szCs w:val="18"/>
    </w:rPr>
  </w:style>
  <w:style w:type="character" w:customStyle="1" w:styleId="WW8Num3z1">
    <w:name w:val="WW8Num3z1"/>
    <w:rPr>
      <w:rFonts w:ascii="Wingdings 2" w:hAnsi="Wingdings 2" w:cs="StarSymbol"/>
      <w:sz w:val="18"/>
      <w:szCs w:val="18"/>
    </w:rPr>
  </w:style>
  <w:style w:type="character" w:customStyle="1" w:styleId="WW8Num3z2">
    <w:name w:val="WW8Num3z2"/>
    <w:rPr>
      <w:rFonts w:ascii="StarSymbol" w:hAnsi="StarSymbol" w:cs="StarSymbol"/>
      <w:sz w:val="18"/>
      <w:szCs w:val="18"/>
    </w:rPr>
  </w:style>
  <w:style w:type="character" w:customStyle="1" w:styleId="WW8Num4z0">
    <w:name w:val="WW8Num4z0"/>
    <w:rPr>
      <w:rFonts w:ascii="Wingdings" w:hAnsi="Wingdings" w:cs="StarSymbol"/>
      <w:sz w:val="18"/>
      <w:szCs w:val="18"/>
    </w:rPr>
  </w:style>
  <w:style w:type="character" w:customStyle="1" w:styleId="WW8Num4z1">
    <w:name w:val="WW8Num4z1"/>
    <w:rPr>
      <w:rFonts w:ascii="Wingdings 2" w:hAnsi="Wingdings 2" w:cs="StarSymbol"/>
      <w:sz w:val="18"/>
      <w:szCs w:val="18"/>
    </w:rPr>
  </w:style>
  <w:style w:type="character" w:customStyle="1" w:styleId="WW8Num4z2">
    <w:name w:val="WW8Num4z2"/>
    <w:rPr>
      <w:rFonts w:ascii="StarSymbol" w:hAnsi="StarSymbol" w:cs="StarSymbol"/>
      <w:sz w:val="18"/>
      <w:szCs w:val="18"/>
    </w:rPr>
  </w:style>
  <w:style w:type="character" w:customStyle="1" w:styleId="WW8Num5z0">
    <w:name w:val="WW8Num5z0"/>
    <w:rPr>
      <w:rFonts w:ascii="Wingdings" w:hAnsi="Wingdings" w:cs="StarSymbol"/>
      <w:sz w:val="18"/>
      <w:szCs w:val="18"/>
    </w:rPr>
  </w:style>
  <w:style w:type="character" w:customStyle="1" w:styleId="WW8Num5z1">
    <w:name w:val="WW8Num5z1"/>
    <w:rPr>
      <w:rFonts w:ascii="Wingdings 2" w:hAnsi="Wingdings 2" w:cs="StarSymbol"/>
      <w:sz w:val="18"/>
      <w:szCs w:val="18"/>
    </w:rPr>
  </w:style>
  <w:style w:type="character" w:customStyle="1" w:styleId="WW8Num5z2">
    <w:name w:val="WW8Num5z2"/>
    <w:rPr>
      <w:rFonts w:ascii="StarSymbol" w:hAnsi="StarSymbol" w:cs="StarSymbol"/>
      <w:sz w:val="18"/>
      <w:szCs w:val="18"/>
    </w:rPr>
  </w:style>
  <w:style w:type="character" w:customStyle="1" w:styleId="WW8Num6z0">
    <w:name w:val="WW8Num6z0"/>
    <w:rPr>
      <w:rFonts w:ascii="Wingdings" w:hAnsi="Wingdings" w:cs="StarSymbol"/>
      <w:sz w:val="18"/>
      <w:szCs w:val="18"/>
    </w:rPr>
  </w:style>
  <w:style w:type="character" w:customStyle="1" w:styleId="WW8Num6z1">
    <w:name w:val="WW8Num6z1"/>
    <w:rPr>
      <w:rFonts w:ascii="Wingdings 2" w:hAnsi="Wingdings 2" w:cs="StarSymbol"/>
      <w:sz w:val="18"/>
      <w:szCs w:val="18"/>
    </w:rPr>
  </w:style>
  <w:style w:type="character" w:customStyle="1" w:styleId="WW8Num6z2">
    <w:name w:val="WW8Num6z2"/>
    <w:rPr>
      <w:rFonts w:ascii="StarSymbol" w:hAnsi="StarSymbol" w:cs="StarSymbol"/>
      <w:sz w:val="18"/>
      <w:szCs w:val="18"/>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Wingdings" w:hAnsi="Wingdings" w:cs="StarSymbol"/>
      <w:sz w:val="18"/>
      <w:szCs w:val="18"/>
    </w:rPr>
  </w:style>
  <w:style w:type="character" w:customStyle="1" w:styleId="WW8Num8z1">
    <w:name w:val="WW8Num8z1"/>
    <w:rPr>
      <w:rFonts w:ascii="Wingdings 2" w:hAnsi="Wingdings 2" w:cs="StarSymbol"/>
      <w:sz w:val="18"/>
      <w:szCs w:val="18"/>
    </w:rPr>
  </w:style>
  <w:style w:type="character" w:customStyle="1" w:styleId="WW8Num8z2">
    <w:name w:val="WW8Num8z2"/>
    <w:rPr>
      <w:rFonts w:ascii="StarSymbol" w:hAnsi="StarSymbol" w:cs="StarSymbol"/>
      <w:sz w:val="18"/>
      <w:szCs w:val="18"/>
    </w:rPr>
  </w:style>
  <w:style w:type="character" w:customStyle="1" w:styleId="WW8Num9z0">
    <w:name w:val="WW8Num9z0"/>
    <w:rPr>
      <w:rFonts w:ascii="Wingdings" w:hAnsi="Wingdings" w:cs="StarSymbol"/>
      <w:sz w:val="18"/>
      <w:szCs w:val="18"/>
    </w:rPr>
  </w:style>
  <w:style w:type="character" w:customStyle="1" w:styleId="WW8Num9z1">
    <w:name w:val="WW8Num9z1"/>
    <w:rPr>
      <w:rFonts w:ascii="Wingdings 2" w:hAnsi="Wingdings 2" w:cs="StarSymbol"/>
      <w:sz w:val="18"/>
      <w:szCs w:val="18"/>
    </w:rPr>
  </w:style>
  <w:style w:type="character" w:customStyle="1" w:styleId="WW8Num9z2">
    <w:name w:val="WW8Num9z2"/>
    <w:rPr>
      <w:rFonts w:ascii="StarSymbol" w:hAnsi="StarSymbol" w:cs="StarSymbol"/>
      <w:sz w:val="18"/>
      <w:szCs w:val="18"/>
    </w:rPr>
  </w:style>
  <w:style w:type="character" w:customStyle="1" w:styleId="WW8Num10z0">
    <w:name w:val="WW8Num10z0"/>
    <w:rPr>
      <w:rFonts w:ascii="Wingdings" w:hAnsi="Wingdings" w:cs="StarSymbol"/>
      <w:sz w:val="18"/>
      <w:szCs w:val="18"/>
    </w:rPr>
  </w:style>
  <w:style w:type="character" w:customStyle="1" w:styleId="WW8Num10z1">
    <w:name w:val="WW8Num10z1"/>
    <w:rPr>
      <w:rFonts w:ascii="Wingdings 2" w:hAnsi="Wingdings 2" w:cs="StarSymbol"/>
      <w:sz w:val="18"/>
      <w:szCs w:val="18"/>
    </w:rPr>
  </w:style>
  <w:style w:type="character" w:customStyle="1" w:styleId="WW8Num10z2">
    <w:name w:val="WW8Num10z2"/>
    <w:rPr>
      <w:rFonts w:ascii="StarSymbol" w:hAnsi="StarSymbol" w:cs="StarSymbol"/>
      <w:sz w:val="18"/>
      <w:szCs w:val="18"/>
    </w:rPr>
  </w:style>
  <w:style w:type="character" w:customStyle="1" w:styleId="WW8Num11z0">
    <w:name w:val="WW8Num11z0"/>
    <w:rPr>
      <w:rFonts w:ascii="Wingdings" w:hAnsi="Wingdings" w:cs="StarSymbol"/>
      <w:sz w:val="18"/>
      <w:szCs w:val="18"/>
    </w:rPr>
  </w:style>
  <w:style w:type="character" w:customStyle="1" w:styleId="WW8Num11z1">
    <w:name w:val="WW8Num11z1"/>
    <w:rPr>
      <w:rFonts w:ascii="Wingdings 2" w:hAnsi="Wingdings 2" w:cs="StarSymbol"/>
      <w:sz w:val="18"/>
      <w:szCs w:val="18"/>
    </w:rPr>
  </w:style>
  <w:style w:type="character" w:customStyle="1" w:styleId="WW8Num11z2">
    <w:name w:val="WW8Num11z2"/>
    <w:rPr>
      <w:rFonts w:ascii="StarSymbol" w:hAnsi="StarSymbol" w:cs="StarSymbol"/>
      <w:sz w:val="18"/>
      <w:szCs w:val="18"/>
    </w:rPr>
  </w:style>
  <w:style w:type="character" w:customStyle="1" w:styleId="WW8Num12z0">
    <w:name w:val="WW8Num12z0"/>
    <w:rPr>
      <w:rFonts w:ascii="Wingdings" w:hAnsi="Wingdings" w:cs="StarSymbol"/>
      <w:sz w:val="18"/>
      <w:szCs w:val="18"/>
    </w:rPr>
  </w:style>
  <w:style w:type="character" w:customStyle="1" w:styleId="WW8Num12z1">
    <w:name w:val="WW8Num12z1"/>
    <w:rPr>
      <w:rFonts w:ascii="Wingdings 2" w:hAnsi="Wingdings 2" w:cs="StarSymbol"/>
      <w:sz w:val="18"/>
      <w:szCs w:val="18"/>
    </w:rPr>
  </w:style>
  <w:style w:type="character" w:customStyle="1" w:styleId="WW8Num12z2">
    <w:name w:val="WW8Num12z2"/>
    <w:rPr>
      <w:rFonts w:ascii="StarSymbol" w:hAnsi="StarSymbol" w:cs="StarSymbol"/>
      <w:sz w:val="18"/>
      <w:szCs w:val="18"/>
    </w:rPr>
  </w:style>
  <w:style w:type="character" w:customStyle="1" w:styleId="WW8Num13z0">
    <w:name w:val="WW8Num13z0"/>
    <w:rPr>
      <w:rFonts w:ascii="Wingdings" w:hAnsi="Wingdings" w:cs="StarSymbol"/>
      <w:sz w:val="18"/>
      <w:szCs w:val="18"/>
    </w:rPr>
  </w:style>
  <w:style w:type="character" w:customStyle="1" w:styleId="WW8Num14z0">
    <w:name w:val="WW8Num14z0"/>
    <w:rPr>
      <w:rFonts w:ascii="Wingdings" w:hAnsi="Wingdings"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13z1">
    <w:name w:val="WW8Num13z1"/>
    <w:rPr>
      <w:rFonts w:ascii="Wingdings 2" w:hAnsi="Wingdings 2" w:cs="StarSymbol"/>
      <w:sz w:val="18"/>
      <w:szCs w:val="18"/>
    </w:rPr>
  </w:style>
  <w:style w:type="character" w:customStyle="1" w:styleId="WW8Num13z2">
    <w:name w:val="WW8Num13z2"/>
    <w:rPr>
      <w:rFonts w:ascii="StarSymbol" w:hAnsi="StarSymbol" w:cs="StarSymbol"/>
      <w:sz w:val="18"/>
      <w:szCs w:val="18"/>
    </w:rPr>
  </w:style>
  <w:style w:type="character" w:customStyle="1" w:styleId="WW8Num14z1">
    <w:name w:val="WW8Num14z1"/>
    <w:rPr>
      <w:rFonts w:ascii="Wingdings 2" w:hAnsi="Wingdings 2" w:cs="StarSymbol"/>
      <w:sz w:val="18"/>
      <w:szCs w:val="18"/>
    </w:rPr>
  </w:style>
  <w:style w:type="character" w:customStyle="1" w:styleId="WW8Num14z2">
    <w:name w:val="WW8Num14z2"/>
    <w:rPr>
      <w:rFonts w:ascii="StarSymbol" w:hAnsi="StarSymbol" w:cs="StarSymbol"/>
      <w:sz w:val="18"/>
      <w:szCs w:val="18"/>
    </w:rPr>
  </w:style>
  <w:style w:type="character" w:customStyle="1" w:styleId="WW8Num15z0">
    <w:name w:val="WW8Num15z0"/>
    <w:rPr>
      <w:rFonts w:ascii="Symbol" w:hAnsi="Symbol" w:cs="StarSymbol"/>
      <w:sz w:val="18"/>
      <w:szCs w:val="18"/>
    </w:rPr>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8NumSt1z0">
    <w:name w:val="WW8NumSt1z0"/>
    <w:rPr>
      <w:rFonts w:ascii="Monotype Sorts" w:hAnsi="Monotype Sorts"/>
      <w:sz w:val="28"/>
    </w:rPr>
  </w:style>
  <w:style w:type="character" w:customStyle="1" w:styleId="Fontepargpadro1">
    <w:name w:val="Fonte parág. padrão1"/>
  </w:style>
  <w:style w:type="character" w:styleId="Hyperlink">
    <w:name w:val="Hyperlink"/>
    <w:semiHidden/>
    <w:rPr>
      <w:color w:val="000080"/>
      <w:u w:val="single"/>
    </w:rPr>
  </w:style>
  <w:style w:type="character" w:customStyle="1" w:styleId="Marcadores">
    <w:name w:val="Marcadores"/>
    <w:rPr>
      <w:rFonts w:ascii="StarSymbol" w:eastAsia="StarSymbol" w:hAnsi="StarSymbol" w:cs="StarSymbol"/>
      <w:sz w:val="18"/>
      <w:szCs w:val="18"/>
    </w:rPr>
  </w:style>
  <w:style w:type="character" w:styleId="HiperlinkVisitado">
    <w:name w:val="FollowedHyperlink"/>
    <w:semiHidden/>
    <w:rPr>
      <w:color w:val="800000"/>
      <w:u w:val="single"/>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link w:val="CorpodetextoChar"/>
    <w:pPr>
      <w:spacing w:after="120"/>
    </w:pPr>
  </w:style>
  <w:style w:type="paragraph" w:styleId="Lista">
    <w:name w:val="List"/>
    <w:basedOn w:val="Corpodetexto"/>
    <w:semiHidden/>
    <w:rPr>
      <w:rFonts w:cs="Tahoma"/>
    </w:rPr>
  </w:style>
  <w:style w:type="paragraph" w:customStyle="1" w:styleId="Legenda1">
    <w:name w:val="Legenda1"/>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character" w:customStyle="1" w:styleId="Ttulo3Char">
    <w:name w:val="Título 3 Char"/>
    <w:link w:val="Ttulo3"/>
    <w:uiPriority w:val="9"/>
    <w:semiHidden/>
    <w:rsid w:val="007C4322"/>
    <w:rPr>
      <w:rFonts w:ascii="Cambria" w:eastAsia="Times New Roman" w:hAnsi="Cambria" w:cs="Times New Roman"/>
      <w:b/>
      <w:bCs/>
      <w:sz w:val="26"/>
      <w:szCs w:val="26"/>
      <w:lang w:eastAsia="ar-SA"/>
    </w:rPr>
  </w:style>
  <w:style w:type="character" w:styleId="nfase">
    <w:name w:val="Emphasis"/>
    <w:uiPriority w:val="20"/>
    <w:qFormat/>
    <w:rsid w:val="00670165"/>
    <w:rPr>
      <w:i/>
      <w:iCs/>
    </w:rPr>
  </w:style>
  <w:style w:type="paragraph" w:styleId="NormalWeb">
    <w:name w:val="Normal (Web)"/>
    <w:basedOn w:val="Normal"/>
    <w:uiPriority w:val="99"/>
    <w:rsid w:val="00670165"/>
    <w:pPr>
      <w:suppressAutoHyphens w:val="0"/>
      <w:spacing w:before="100" w:beforeAutospacing="1" w:after="100" w:afterAutospacing="1"/>
    </w:pPr>
    <w:rPr>
      <w:rFonts w:ascii="Arial Unicode MS" w:eastAsia="Arial Unicode MS" w:hAnsi="Arial Unicode MS" w:cs="Arial Unicode MS"/>
      <w:lang w:eastAsia="pt-BR"/>
    </w:rPr>
  </w:style>
  <w:style w:type="character" w:customStyle="1" w:styleId="omsc-marker">
    <w:name w:val="omsc-marker"/>
    <w:rsid w:val="00670165"/>
  </w:style>
  <w:style w:type="paragraph" w:customStyle="1" w:styleId="western">
    <w:name w:val="western"/>
    <w:basedOn w:val="Normal"/>
    <w:rsid w:val="00ED55F8"/>
    <w:pPr>
      <w:suppressAutoHyphens w:val="0"/>
      <w:spacing w:before="100" w:beforeAutospacing="1"/>
    </w:pPr>
    <w:rPr>
      <w:sz w:val="28"/>
      <w:szCs w:val="28"/>
      <w:lang w:eastAsia="pt-BR"/>
    </w:rPr>
  </w:style>
  <w:style w:type="character" w:styleId="Forte">
    <w:name w:val="Strong"/>
    <w:qFormat/>
    <w:rsid w:val="000A2C83"/>
    <w:rPr>
      <w:b/>
      <w:bCs/>
    </w:rPr>
  </w:style>
  <w:style w:type="character" w:customStyle="1" w:styleId="a">
    <w:name w:val="a"/>
    <w:rsid w:val="005358FA"/>
  </w:style>
  <w:style w:type="character" w:customStyle="1" w:styleId="l6">
    <w:name w:val="l6"/>
    <w:rsid w:val="005358FA"/>
  </w:style>
  <w:style w:type="paragraph" w:customStyle="1" w:styleId="Textbody">
    <w:name w:val="Text body"/>
    <w:basedOn w:val="Normal"/>
    <w:rsid w:val="009F7824"/>
    <w:pPr>
      <w:widowControl w:val="0"/>
      <w:autoSpaceDN w:val="0"/>
      <w:spacing w:after="120"/>
      <w:textAlignment w:val="baseline"/>
    </w:pPr>
    <w:rPr>
      <w:rFonts w:eastAsia="Lucida Sans Unicode" w:cs="Tahoma"/>
      <w:color w:val="000000"/>
      <w:kern w:val="3"/>
      <w:lang w:val="en-US" w:eastAsia="en-US" w:bidi="en-US"/>
    </w:rPr>
  </w:style>
  <w:style w:type="character" w:customStyle="1" w:styleId="apple-converted-space">
    <w:name w:val="apple-converted-space"/>
    <w:rsid w:val="009F7824"/>
  </w:style>
  <w:style w:type="paragraph" w:customStyle="1" w:styleId="peq">
    <w:name w:val="peq"/>
    <w:basedOn w:val="Normal"/>
    <w:rsid w:val="009F7824"/>
    <w:pPr>
      <w:suppressAutoHyphens w:val="0"/>
      <w:spacing w:before="100" w:beforeAutospacing="1" w:after="100" w:afterAutospacing="1"/>
    </w:pPr>
    <w:rPr>
      <w:lang w:eastAsia="pt-BR"/>
    </w:rPr>
  </w:style>
  <w:style w:type="table" w:styleId="Tabelacomgrade">
    <w:name w:val="Table Grid"/>
    <w:basedOn w:val="Tabelanormal"/>
    <w:uiPriority w:val="59"/>
    <w:rsid w:val="00071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link w:val="Corpodetexto"/>
    <w:rsid w:val="0087321F"/>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155789">
      <w:bodyDiv w:val="1"/>
      <w:marLeft w:val="0"/>
      <w:marRight w:val="0"/>
      <w:marTop w:val="0"/>
      <w:marBottom w:val="0"/>
      <w:divBdr>
        <w:top w:val="none" w:sz="0" w:space="0" w:color="auto"/>
        <w:left w:val="none" w:sz="0" w:space="0" w:color="auto"/>
        <w:bottom w:val="none" w:sz="0" w:space="0" w:color="auto"/>
        <w:right w:val="none" w:sz="0" w:space="0" w:color="auto"/>
      </w:divBdr>
    </w:div>
    <w:div w:id="639112619">
      <w:bodyDiv w:val="1"/>
      <w:marLeft w:val="0"/>
      <w:marRight w:val="0"/>
      <w:marTop w:val="0"/>
      <w:marBottom w:val="0"/>
      <w:divBdr>
        <w:top w:val="none" w:sz="0" w:space="0" w:color="auto"/>
        <w:left w:val="none" w:sz="0" w:space="0" w:color="auto"/>
        <w:bottom w:val="none" w:sz="0" w:space="0" w:color="auto"/>
        <w:right w:val="none" w:sz="0" w:space="0" w:color="auto"/>
      </w:divBdr>
      <w:divsChild>
        <w:div w:id="1116873429">
          <w:marLeft w:val="547"/>
          <w:marRight w:val="0"/>
          <w:marTop w:val="160"/>
          <w:marBottom w:val="0"/>
          <w:divBdr>
            <w:top w:val="none" w:sz="0" w:space="0" w:color="auto"/>
            <w:left w:val="none" w:sz="0" w:space="0" w:color="auto"/>
            <w:bottom w:val="none" w:sz="0" w:space="0" w:color="auto"/>
            <w:right w:val="none" w:sz="0" w:space="0" w:color="auto"/>
          </w:divBdr>
        </w:div>
        <w:div w:id="51464064">
          <w:marLeft w:val="547"/>
          <w:marRight w:val="0"/>
          <w:marTop w:val="160"/>
          <w:marBottom w:val="0"/>
          <w:divBdr>
            <w:top w:val="none" w:sz="0" w:space="0" w:color="auto"/>
            <w:left w:val="none" w:sz="0" w:space="0" w:color="auto"/>
            <w:bottom w:val="none" w:sz="0" w:space="0" w:color="auto"/>
            <w:right w:val="none" w:sz="0" w:space="0" w:color="auto"/>
          </w:divBdr>
        </w:div>
        <w:div w:id="799230981">
          <w:marLeft w:val="547"/>
          <w:marRight w:val="0"/>
          <w:marTop w:val="160"/>
          <w:marBottom w:val="0"/>
          <w:divBdr>
            <w:top w:val="none" w:sz="0" w:space="0" w:color="auto"/>
            <w:left w:val="none" w:sz="0" w:space="0" w:color="auto"/>
            <w:bottom w:val="none" w:sz="0" w:space="0" w:color="auto"/>
            <w:right w:val="none" w:sz="0" w:space="0" w:color="auto"/>
          </w:divBdr>
        </w:div>
        <w:div w:id="1791439122">
          <w:marLeft w:val="547"/>
          <w:marRight w:val="0"/>
          <w:marTop w:val="160"/>
          <w:marBottom w:val="0"/>
          <w:divBdr>
            <w:top w:val="none" w:sz="0" w:space="0" w:color="auto"/>
            <w:left w:val="none" w:sz="0" w:space="0" w:color="auto"/>
            <w:bottom w:val="none" w:sz="0" w:space="0" w:color="auto"/>
            <w:right w:val="none" w:sz="0" w:space="0" w:color="auto"/>
          </w:divBdr>
        </w:div>
        <w:div w:id="1285193208">
          <w:marLeft w:val="547"/>
          <w:marRight w:val="0"/>
          <w:marTop w:val="160"/>
          <w:marBottom w:val="0"/>
          <w:divBdr>
            <w:top w:val="none" w:sz="0" w:space="0" w:color="auto"/>
            <w:left w:val="none" w:sz="0" w:space="0" w:color="auto"/>
            <w:bottom w:val="none" w:sz="0" w:space="0" w:color="auto"/>
            <w:right w:val="none" w:sz="0" w:space="0" w:color="auto"/>
          </w:divBdr>
        </w:div>
        <w:div w:id="1983775027">
          <w:marLeft w:val="547"/>
          <w:marRight w:val="0"/>
          <w:marTop w:val="160"/>
          <w:marBottom w:val="0"/>
          <w:divBdr>
            <w:top w:val="none" w:sz="0" w:space="0" w:color="auto"/>
            <w:left w:val="none" w:sz="0" w:space="0" w:color="auto"/>
            <w:bottom w:val="none" w:sz="0" w:space="0" w:color="auto"/>
            <w:right w:val="none" w:sz="0" w:space="0" w:color="auto"/>
          </w:divBdr>
        </w:div>
        <w:div w:id="1401322">
          <w:marLeft w:val="547"/>
          <w:marRight w:val="0"/>
          <w:marTop w:val="160"/>
          <w:marBottom w:val="0"/>
          <w:divBdr>
            <w:top w:val="none" w:sz="0" w:space="0" w:color="auto"/>
            <w:left w:val="none" w:sz="0" w:space="0" w:color="auto"/>
            <w:bottom w:val="none" w:sz="0" w:space="0" w:color="auto"/>
            <w:right w:val="none" w:sz="0" w:space="0" w:color="auto"/>
          </w:divBdr>
        </w:div>
        <w:div w:id="685443897">
          <w:marLeft w:val="547"/>
          <w:marRight w:val="0"/>
          <w:marTop w:val="160"/>
          <w:marBottom w:val="0"/>
          <w:divBdr>
            <w:top w:val="none" w:sz="0" w:space="0" w:color="auto"/>
            <w:left w:val="none" w:sz="0" w:space="0" w:color="auto"/>
            <w:bottom w:val="none" w:sz="0" w:space="0" w:color="auto"/>
            <w:right w:val="none" w:sz="0" w:space="0" w:color="auto"/>
          </w:divBdr>
        </w:div>
        <w:div w:id="423307982">
          <w:marLeft w:val="547"/>
          <w:marRight w:val="0"/>
          <w:marTop w:val="160"/>
          <w:marBottom w:val="0"/>
          <w:divBdr>
            <w:top w:val="none" w:sz="0" w:space="0" w:color="auto"/>
            <w:left w:val="none" w:sz="0" w:space="0" w:color="auto"/>
            <w:bottom w:val="none" w:sz="0" w:space="0" w:color="auto"/>
            <w:right w:val="none" w:sz="0" w:space="0" w:color="auto"/>
          </w:divBdr>
        </w:div>
      </w:divsChild>
    </w:div>
    <w:div w:id="712535640">
      <w:bodyDiv w:val="1"/>
      <w:marLeft w:val="0"/>
      <w:marRight w:val="0"/>
      <w:marTop w:val="0"/>
      <w:marBottom w:val="0"/>
      <w:divBdr>
        <w:top w:val="none" w:sz="0" w:space="0" w:color="auto"/>
        <w:left w:val="none" w:sz="0" w:space="0" w:color="auto"/>
        <w:bottom w:val="none" w:sz="0" w:space="0" w:color="auto"/>
        <w:right w:val="none" w:sz="0" w:space="0" w:color="auto"/>
      </w:divBdr>
    </w:div>
    <w:div w:id="991371548">
      <w:bodyDiv w:val="1"/>
      <w:marLeft w:val="0"/>
      <w:marRight w:val="0"/>
      <w:marTop w:val="0"/>
      <w:marBottom w:val="0"/>
      <w:divBdr>
        <w:top w:val="none" w:sz="0" w:space="0" w:color="auto"/>
        <w:left w:val="none" w:sz="0" w:space="0" w:color="auto"/>
        <w:bottom w:val="none" w:sz="0" w:space="0" w:color="auto"/>
        <w:right w:val="none" w:sz="0" w:space="0" w:color="auto"/>
      </w:divBdr>
      <w:divsChild>
        <w:div w:id="1195076831">
          <w:marLeft w:val="0"/>
          <w:marRight w:val="0"/>
          <w:marTop w:val="0"/>
          <w:marBottom w:val="150"/>
          <w:divBdr>
            <w:top w:val="none" w:sz="0" w:space="0" w:color="auto"/>
            <w:left w:val="none" w:sz="0" w:space="0" w:color="auto"/>
            <w:bottom w:val="none" w:sz="0" w:space="0" w:color="auto"/>
            <w:right w:val="none" w:sz="0" w:space="0" w:color="auto"/>
          </w:divBdr>
          <w:divsChild>
            <w:div w:id="662854924">
              <w:marLeft w:val="0"/>
              <w:marRight w:val="0"/>
              <w:marTop w:val="0"/>
              <w:marBottom w:val="0"/>
              <w:divBdr>
                <w:top w:val="none" w:sz="0" w:space="0" w:color="auto"/>
                <w:left w:val="none" w:sz="0" w:space="0" w:color="auto"/>
                <w:bottom w:val="none" w:sz="0" w:space="0" w:color="auto"/>
                <w:right w:val="none" w:sz="0" w:space="0" w:color="auto"/>
              </w:divBdr>
              <w:divsChild>
                <w:div w:id="213005557">
                  <w:marLeft w:val="0"/>
                  <w:marRight w:val="0"/>
                  <w:marTop w:val="0"/>
                  <w:marBottom w:val="0"/>
                  <w:divBdr>
                    <w:top w:val="none" w:sz="0" w:space="0" w:color="auto"/>
                    <w:left w:val="none" w:sz="0" w:space="0" w:color="auto"/>
                    <w:bottom w:val="none" w:sz="0" w:space="0" w:color="auto"/>
                    <w:right w:val="none" w:sz="0" w:space="0" w:color="auto"/>
                  </w:divBdr>
                  <w:divsChild>
                    <w:div w:id="436681976">
                      <w:marLeft w:val="0"/>
                      <w:marRight w:val="0"/>
                      <w:marTop w:val="0"/>
                      <w:marBottom w:val="0"/>
                      <w:divBdr>
                        <w:top w:val="none" w:sz="0" w:space="0" w:color="auto"/>
                        <w:left w:val="none" w:sz="0" w:space="0" w:color="auto"/>
                        <w:bottom w:val="none" w:sz="0" w:space="0" w:color="auto"/>
                        <w:right w:val="none" w:sz="0" w:space="0" w:color="auto"/>
                      </w:divBdr>
                      <w:divsChild>
                        <w:div w:id="74327934">
                          <w:marLeft w:val="0"/>
                          <w:marRight w:val="0"/>
                          <w:marTop w:val="0"/>
                          <w:marBottom w:val="0"/>
                          <w:divBdr>
                            <w:top w:val="none" w:sz="0" w:space="0" w:color="auto"/>
                            <w:left w:val="none" w:sz="0" w:space="0" w:color="auto"/>
                            <w:bottom w:val="none" w:sz="0" w:space="0" w:color="auto"/>
                            <w:right w:val="none" w:sz="0" w:space="0" w:color="auto"/>
                          </w:divBdr>
                        </w:div>
                        <w:div w:id="158079603">
                          <w:marLeft w:val="0"/>
                          <w:marRight w:val="0"/>
                          <w:marTop w:val="0"/>
                          <w:marBottom w:val="0"/>
                          <w:divBdr>
                            <w:top w:val="none" w:sz="0" w:space="0" w:color="auto"/>
                            <w:left w:val="none" w:sz="0" w:space="0" w:color="auto"/>
                            <w:bottom w:val="none" w:sz="0" w:space="0" w:color="auto"/>
                            <w:right w:val="none" w:sz="0" w:space="0" w:color="auto"/>
                          </w:divBdr>
                        </w:div>
                        <w:div w:id="217864291">
                          <w:marLeft w:val="0"/>
                          <w:marRight w:val="0"/>
                          <w:marTop w:val="0"/>
                          <w:marBottom w:val="0"/>
                          <w:divBdr>
                            <w:top w:val="none" w:sz="0" w:space="0" w:color="auto"/>
                            <w:left w:val="none" w:sz="0" w:space="0" w:color="auto"/>
                            <w:bottom w:val="none" w:sz="0" w:space="0" w:color="auto"/>
                            <w:right w:val="none" w:sz="0" w:space="0" w:color="auto"/>
                          </w:divBdr>
                        </w:div>
                        <w:div w:id="296883403">
                          <w:marLeft w:val="0"/>
                          <w:marRight w:val="0"/>
                          <w:marTop w:val="0"/>
                          <w:marBottom w:val="0"/>
                          <w:divBdr>
                            <w:top w:val="none" w:sz="0" w:space="0" w:color="auto"/>
                            <w:left w:val="none" w:sz="0" w:space="0" w:color="auto"/>
                            <w:bottom w:val="none" w:sz="0" w:space="0" w:color="auto"/>
                            <w:right w:val="none" w:sz="0" w:space="0" w:color="auto"/>
                          </w:divBdr>
                        </w:div>
                        <w:div w:id="599609240">
                          <w:marLeft w:val="0"/>
                          <w:marRight w:val="0"/>
                          <w:marTop w:val="0"/>
                          <w:marBottom w:val="0"/>
                          <w:divBdr>
                            <w:top w:val="none" w:sz="0" w:space="0" w:color="auto"/>
                            <w:left w:val="none" w:sz="0" w:space="0" w:color="auto"/>
                            <w:bottom w:val="none" w:sz="0" w:space="0" w:color="auto"/>
                            <w:right w:val="none" w:sz="0" w:space="0" w:color="auto"/>
                          </w:divBdr>
                        </w:div>
                        <w:div w:id="695473243">
                          <w:marLeft w:val="0"/>
                          <w:marRight w:val="0"/>
                          <w:marTop w:val="0"/>
                          <w:marBottom w:val="0"/>
                          <w:divBdr>
                            <w:top w:val="none" w:sz="0" w:space="0" w:color="auto"/>
                            <w:left w:val="none" w:sz="0" w:space="0" w:color="auto"/>
                            <w:bottom w:val="none" w:sz="0" w:space="0" w:color="auto"/>
                            <w:right w:val="none" w:sz="0" w:space="0" w:color="auto"/>
                          </w:divBdr>
                        </w:div>
                        <w:div w:id="749278486">
                          <w:marLeft w:val="0"/>
                          <w:marRight w:val="0"/>
                          <w:marTop w:val="0"/>
                          <w:marBottom w:val="0"/>
                          <w:divBdr>
                            <w:top w:val="none" w:sz="0" w:space="0" w:color="auto"/>
                            <w:left w:val="none" w:sz="0" w:space="0" w:color="auto"/>
                            <w:bottom w:val="none" w:sz="0" w:space="0" w:color="auto"/>
                            <w:right w:val="none" w:sz="0" w:space="0" w:color="auto"/>
                          </w:divBdr>
                        </w:div>
                        <w:div w:id="767390710">
                          <w:marLeft w:val="0"/>
                          <w:marRight w:val="0"/>
                          <w:marTop w:val="0"/>
                          <w:marBottom w:val="0"/>
                          <w:divBdr>
                            <w:top w:val="none" w:sz="0" w:space="0" w:color="auto"/>
                            <w:left w:val="none" w:sz="0" w:space="0" w:color="auto"/>
                            <w:bottom w:val="none" w:sz="0" w:space="0" w:color="auto"/>
                            <w:right w:val="none" w:sz="0" w:space="0" w:color="auto"/>
                          </w:divBdr>
                        </w:div>
                        <w:div w:id="772356938">
                          <w:marLeft w:val="0"/>
                          <w:marRight w:val="0"/>
                          <w:marTop w:val="0"/>
                          <w:marBottom w:val="0"/>
                          <w:divBdr>
                            <w:top w:val="none" w:sz="0" w:space="0" w:color="auto"/>
                            <w:left w:val="none" w:sz="0" w:space="0" w:color="auto"/>
                            <w:bottom w:val="none" w:sz="0" w:space="0" w:color="auto"/>
                            <w:right w:val="none" w:sz="0" w:space="0" w:color="auto"/>
                          </w:divBdr>
                        </w:div>
                        <w:div w:id="953637713">
                          <w:marLeft w:val="0"/>
                          <w:marRight w:val="0"/>
                          <w:marTop w:val="0"/>
                          <w:marBottom w:val="0"/>
                          <w:divBdr>
                            <w:top w:val="none" w:sz="0" w:space="0" w:color="auto"/>
                            <w:left w:val="none" w:sz="0" w:space="0" w:color="auto"/>
                            <w:bottom w:val="none" w:sz="0" w:space="0" w:color="auto"/>
                            <w:right w:val="none" w:sz="0" w:space="0" w:color="auto"/>
                          </w:divBdr>
                        </w:div>
                        <w:div w:id="982467776">
                          <w:marLeft w:val="0"/>
                          <w:marRight w:val="0"/>
                          <w:marTop w:val="0"/>
                          <w:marBottom w:val="0"/>
                          <w:divBdr>
                            <w:top w:val="none" w:sz="0" w:space="0" w:color="auto"/>
                            <w:left w:val="none" w:sz="0" w:space="0" w:color="auto"/>
                            <w:bottom w:val="none" w:sz="0" w:space="0" w:color="auto"/>
                            <w:right w:val="none" w:sz="0" w:space="0" w:color="auto"/>
                          </w:divBdr>
                        </w:div>
                        <w:div w:id="1092356482">
                          <w:marLeft w:val="0"/>
                          <w:marRight w:val="0"/>
                          <w:marTop w:val="0"/>
                          <w:marBottom w:val="0"/>
                          <w:divBdr>
                            <w:top w:val="none" w:sz="0" w:space="0" w:color="auto"/>
                            <w:left w:val="none" w:sz="0" w:space="0" w:color="auto"/>
                            <w:bottom w:val="none" w:sz="0" w:space="0" w:color="auto"/>
                            <w:right w:val="none" w:sz="0" w:space="0" w:color="auto"/>
                          </w:divBdr>
                        </w:div>
                        <w:div w:id="1095246537">
                          <w:marLeft w:val="0"/>
                          <w:marRight w:val="0"/>
                          <w:marTop w:val="0"/>
                          <w:marBottom w:val="0"/>
                          <w:divBdr>
                            <w:top w:val="none" w:sz="0" w:space="0" w:color="auto"/>
                            <w:left w:val="none" w:sz="0" w:space="0" w:color="auto"/>
                            <w:bottom w:val="none" w:sz="0" w:space="0" w:color="auto"/>
                            <w:right w:val="none" w:sz="0" w:space="0" w:color="auto"/>
                          </w:divBdr>
                        </w:div>
                        <w:div w:id="1098133265">
                          <w:marLeft w:val="0"/>
                          <w:marRight w:val="0"/>
                          <w:marTop w:val="0"/>
                          <w:marBottom w:val="0"/>
                          <w:divBdr>
                            <w:top w:val="none" w:sz="0" w:space="0" w:color="auto"/>
                            <w:left w:val="none" w:sz="0" w:space="0" w:color="auto"/>
                            <w:bottom w:val="none" w:sz="0" w:space="0" w:color="auto"/>
                            <w:right w:val="none" w:sz="0" w:space="0" w:color="auto"/>
                          </w:divBdr>
                        </w:div>
                        <w:div w:id="1168256266">
                          <w:marLeft w:val="0"/>
                          <w:marRight w:val="0"/>
                          <w:marTop w:val="0"/>
                          <w:marBottom w:val="0"/>
                          <w:divBdr>
                            <w:top w:val="none" w:sz="0" w:space="0" w:color="auto"/>
                            <w:left w:val="none" w:sz="0" w:space="0" w:color="auto"/>
                            <w:bottom w:val="none" w:sz="0" w:space="0" w:color="auto"/>
                            <w:right w:val="none" w:sz="0" w:space="0" w:color="auto"/>
                          </w:divBdr>
                        </w:div>
                        <w:div w:id="1269656404">
                          <w:marLeft w:val="0"/>
                          <w:marRight w:val="0"/>
                          <w:marTop w:val="0"/>
                          <w:marBottom w:val="0"/>
                          <w:divBdr>
                            <w:top w:val="none" w:sz="0" w:space="0" w:color="auto"/>
                            <w:left w:val="none" w:sz="0" w:space="0" w:color="auto"/>
                            <w:bottom w:val="none" w:sz="0" w:space="0" w:color="auto"/>
                            <w:right w:val="none" w:sz="0" w:space="0" w:color="auto"/>
                          </w:divBdr>
                        </w:div>
                        <w:div w:id="1572302819">
                          <w:marLeft w:val="0"/>
                          <w:marRight w:val="0"/>
                          <w:marTop w:val="0"/>
                          <w:marBottom w:val="0"/>
                          <w:divBdr>
                            <w:top w:val="none" w:sz="0" w:space="0" w:color="auto"/>
                            <w:left w:val="none" w:sz="0" w:space="0" w:color="auto"/>
                            <w:bottom w:val="none" w:sz="0" w:space="0" w:color="auto"/>
                            <w:right w:val="none" w:sz="0" w:space="0" w:color="auto"/>
                          </w:divBdr>
                        </w:div>
                        <w:div w:id="1598975203">
                          <w:marLeft w:val="0"/>
                          <w:marRight w:val="0"/>
                          <w:marTop w:val="0"/>
                          <w:marBottom w:val="0"/>
                          <w:divBdr>
                            <w:top w:val="none" w:sz="0" w:space="0" w:color="auto"/>
                            <w:left w:val="none" w:sz="0" w:space="0" w:color="auto"/>
                            <w:bottom w:val="none" w:sz="0" w:space="0" w:color="auto"/>
                            <w:right w:val="none" w:sz="0" w:space="0" w:color="auto"/>
                          </w:divBdr>
                        </w:div>
                        <w:div w:id="1674454747">
                          <w:marLeft w:val="0"/>
                          <w:marRight w:val="0"/>
                          <w:marTop w:val="0"/>
                          <w:marBottom w:val="0"/>
                          <w:divBdr>
                            <w:top w:val="none" w:sz="0" w:space="0" w:color="auto"/>
                            <w:left w:val="none" w:sz="0" w:space="0" w:color="auto"/>
                            <w:bottom w:val="none" w:sz="0" w:space="0" w:color="auto"/>
                            <w:right w:val="none" w:sz="0" w:space="0" w:color="auto"/>
                          </w:divBdr>
                        </w:div>
                        <w:div w:id="1692098298">
                          <w:marLeft w:val="0"/>
                          <w:marRight w:val="0"/>
                          <w:marTop w:val="0"/>
                          <w:marBottom w:val="0"/>
                          <w:divBdr>
                            <w:top w:val="none" w:sz="0" w:space="0" w:color="auto"/>
                            <w:left w:val="none" w:sz="0" w:space="0" w:color="auto"/>
                            <w:bottom w:val="none" w:sz="0" w:space="0" w:color="auto"/>
                            <w:right w:val="none" w:sz="0" w:space="0" w:color="auto"/>
                          </w:divBdr>
                        </w:div>
                        <w:div w:id="1694306366">
                          <w:marLeft w:val="0"/>
                          <w:marRight w:val="0"/>
                          <w:marTop w:val="0"/>
                          <w:marBottom w:val="0"/>
                          <w:divBdr>
                            <w:top w:val="none" w:sz="0" w:space="0" w:color="auto"/>
                            <w:left w:val="none" w:sz="0" w:space="0" w:color="auto"/>
                            <w:bottom w:val="none" w:sz="0" w:space="0" w:color="auto"/>
                            <w:right w:val="none" w:sz="0" w:space="0" w:color="auto"/>
                          </w:divBdr>
                        </w:div>
                        <w:div w:id="1731734953">
                          <w:marLeft w:val="0"/>
                          <w:marRight w:val="0"/>
                          <w:marTop w:val="0"/>
                          <w:marBottom w:val="0"/>
                          <w:divBdr>
                            <w:top w:val="none" w:sz="0" w:space="0" w:color="auto"/>
                            <w:left w:val="none" w:sz="0" w:space="0" w:color="auto"/>
                            <w:bottom w:val="none" w:sz="0" w:space="0" w:color="auto"/>
                            <w:right w:val="none" w:sz="0" w:space="0" w:color="auto"/>
                          </w:divBdr>
                        </w:div>
                        <w:div w:id="1745488105">
                          <w:marLeft w:val="0"/>
                          <w:marRight w:val="0"/>
                          <w:marTop w:val="0"/>
                          <w:marBottom w:val="0"/>
                          <w:divBdr>
                            <w:top w:val="none" w:sz="0" w:space="0" w:color="auto"/>
                            <w:left w:val="none" w:sz="0" w:space="0" w:color="auto"/>
                            <w:bottom w:val="none" w:sz="0" w:space="0" w:color="auto"/>
                            <w:right w:val="none" w:sz="0" w:space="0" w:color="auto"/>
                          </w:divBdr>
                        </w:div>
                        <w:div w:id="20452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795240">
          <w:marLeft w:val="0"/>
          <w:marRight w:val="0"/>
          <w:marTop w:val="0"/>
          <w:marBottom w:val="150"/>
          <w:divBdr>
            <w:top w:val="none" w:sz="0" w:space="0" w:color="auto"/>
            <w:left w:val="none" w:sz="0" w:space="0" w:color="auto"/>
            <w:bottom w:val="none" w:sz="0" w:space="0" w:color="auto"/>
            <w:right w:val="none" w:sz="0" w:space="0" w:color="auto"/>
          </w:divBdr>
          <w:divsChild>
            <w:div w:id="1250700043">
              <w:marLeft w:val="0"/>
              <w:marRight w:val="0"/>
              <w:marTop w:val="0"/>
              <w:marBottom w:val="0"/>
              <w:divBdr>
                <w:top w:val="none" w:sz="0" w:space="0" w:color="auto"/>
                <w:left w:val="none" w:sz="0" w:space="0" w:color="auto"/>
                <w:bottom w:val="none" w:sz="0" w:space="0" w:color="auto"/>
                <w:right w:val="none" w:sz="0" w:space="0" w:color="auto"/>
              </w:divBdr>
              <w:divsChild>
                <w:div w:id="845628529">
                  <w:marLeft w:val="0"/>
                  <w:marRight w:val="0"/>
                  <w:marTop w:val="0"/>
                  <w:marBottom w:val="0"/>
                  <w:divBdr>
                    <w:top w:val="none" w:sz="0" w:space="0" w:color="auto"/>
                    <w:left w:val="none" w:sz="0" w:space="0" w:color="auto"/>
                    <w:bottom w:val="none" w:sz="0" w:space="0" w:color="auto"/>
                    <w:right w:val="none" w:sz="0" w:space="0" w:color="auto"/>
                  </w:divBdr>
                  <w:divsChild>
                    <w:div w:id="135027236">
                      <w:marLeft w:val="0"/>
                      <w:marRight w:val="0"/>
                      <w:marTop w:val="0"/>
                      <w:marBottom w:val="0"/>
                      <w:divBdr>
                        <w:top w:val="none" w:sz="0" w:space="0" w:color="auto"/>
                        <w:left w:val="none" w:sz="0" w:space="0" w:color="auto"/>
                        <w:bottom w:val="none" w:sz="0" w:space="0" w:color="auto"/>
                        <w:right w:val="none" w:sz="0" w:space="0" w:color="auto"/>
                      </w:divBdr>
                      <w:divsChild>
                        <w:div w:id="133716380">
                          <w:marLeft w:val="0"/>
                          <w:marRight w:val="0"/>
                          <w:marTop w:val="0"/>
                          <w:marBottom w:val="0"/>
                          <w:divBdr>
                            <w:top w:val="none" w:sz="0" w:space="0" w:color="auto"/>
                            <w:left w:val="none" w:sz="0" w:space="0" w:color="auto"/>
                            <w:bottom w:val="none" w:sz="0" w:space="0" w:color="auto"/>
                            <w:right w:val="none" w:sz="0" w:space="0" w:color="auto"/>
                          </w:divBdr>
                        </w:div>
                        <w:div w:id="326369895">
                          <w:marLeft w:val="0"/>
                          <w:marRight w:val="0"/>
                          <w:marTop w:val="0"/>
                          <w:marBottom w:val="0"/>
                          <w:divBdr>
                            <w:top w:val="none" w:sz="0" w:space="0" w:color="auto"/>
                            <w:left w:val="none" w:sz="0" w:space="0" w:color="auto"/>
                            <w:bottom w:val="none" w:sz="0" w:space="0" w:color="auto"/>
                            <w:right w:val="none" w:sz="0" w:space="0" w:color="auto"/>
                          </w:divBdr>
                        </w:div>
                        <w:div w:id="350038307">
                          <w:marLeft w:val="0"/>
                          <w:marRight w:val="0"/>
                          <w:marTop w:val="0"/>
                          <w:marBottom w:val="0"/>
                          <w:divBdr>
                            <w:top w:val="none" w:sz="0" w:space="0" w:color="auto"/>
                            <w:left w:val="none" w:sz="0" w:space="0" w:color="auto"/>
                            <w:bottom w:val="none" w:sz="0" w:space="0" w:color="auto"/>
                            <w:right w:val="none" w:sz="0" w:space="0" w:color="auto"/>
                          </w:divBdr>
                        </w:div>
                        <w:div w:id="628170308">
                          <w:marLeft w:val="0"/>
                          <w:marRight w:val="0"/>
                          <w:marTop w:val="0"/>
                          <w:marBottom w:val="0"/>
                          <w:divBdr>
                            <w:top w:val="none" w:sz="0" w:space="0" w:color="auto"/>
                            <w:left w:val="none" w:sz="0" w:space="0" w:color="auto"/>
                            <w:bottom w:val="none" w:sz="0" w:space="0" w:color="auto"/>
                            <w:right w:val="none" w:sz="0" w:space="0" w:color="auto"/>
                          </w:divBdr>
                        </w:div>
                        <w:div w:id="856232980">
                          <w:marLeft w:val="0"/>
                          <w:marRight w:val="0"/>
                          <w:marTop w:val="0"/>
                          <w:marBottom w:val="0"/>
                          <w:divBdr>
                            <w:top w:val="none" w:sz="0" w:space="0" w:color="auto"/>
                            <w:left w:val="none" w:sz="0" w:space="0" w:color="auto"/>
                            <w:bottom w:val="none" w:sz="0" w:space="0" w:color="auto"/>
                            <w:right w:val="none" w:sz="0" w:space="0" w:color="auto"/>
                          </w:divBdr>
                        </w:div>
                        <w:div w:id="913441796">
                          <w:marLeft w:val="0"/>
                          <w:marRight w:val="0"/>
                          <w:marTop w:val="0"/>
                          <w:marBottom w:val="0"/>
                          <w:divBdr>
                            <w:top w:val="none" w:sz="0" w:space="0" w:color="auto"/>
                            <w:left w:val="none" w:sz="0" w:space="0" w:color="auto"/>
                            <w:bottom w:val="none" w:sz="0" w:space="0" w:color="auto"/>
                            <w:right w:val="none" w:sz="0" w:space="0" w:color="auto"/>
                          </w:divBdr>
                        </w:div>
                        <w:div w:id="1023484434">
                          <w:marLeft w:val="0"/>
                          <w:marRight w:val="0"/>
                          <w:marTop w:val="0"/>
                          <w:marBottom w:val="0"/>
                          <w:divBdr>
                            <w:top w:val="none" w:sz="0" w:space="0" w:color="auto"/>
                            <w:left w:val="none" w:sz="0" w:space="0" w:color="auto"/>
                            <w:bottom w:val="none" w:sz="0" w:space="0" w:color="auto"/>
                            <w:right w:val="none" w:sz="0" w:space="0" w:color="auto"/>
                          </w:divBdr>
                        </w:div>
                        <w:div w:id="1258950222">
                          <w:marLeft w:val="0"/>
                          <w:marRight w:val="0"/>
                          <w:marTop w:val="0"/>
                          <w:marBottom w:val="0"/>
                          <w:divBdr>
                            <w:top w:val="none" w:sz="0" w:space="0" w:color="auto"/>
                            <w:left w:val="none" w:sz="0" w:space="0" w:color="auto"/>
                            <w:bottom w:val="none" w:sz="0" w:space="0" w:color="auto"/>
                            <w:right w:val="none" w:sz="0" w:space="0" w:color="auto"/>
                          </w:divBdr>
                        </w:div>
                        <w:div w:id="1317147492">
                          <w:marLeft w:val="0"/>
                          <w:marRight w:val="0"/>
                          <w:marTop w:val="0"/>
                          <w:marBottom w:val="0"/>
                          <w:divBdr>
                            <w:top w:val="none" w:sz="0" w:space="0" w:color="auto"/>
                            <w:left w:val="none" w:sz="0" w:space="0" w:color="auto"/>
                            <w:bottom w:val="none" w:sz="0" w:space="0" w:color="auto"/>
                            <w:right w:val="none" w:sz="0" w:space="0" w:color="auto"/>
                          </w:divBdr>
                        </w:div>
                        <w:div w:id="1355573552">
                          <w:marLeft w:val="0"/>
                          <w:marRight w:val="0"/>
                          <w:marTop w:val="0"/>
                          <w:marBottom w:val="0"/>
                          <w:divBdr>
                            <w:top w:val="none" w:sz="0" w:space="0" w:color="auto"/>
                            <w:left w:val="none" w:sz="0" w:space="0" w:color="auto"/>
                            <w:bottom w:val="none" w:sz="0" w:space="0" w:color="auto"/>
                            <w:right w:val="none" w:sz="0" w:space="0" w:color="auto"/>
                          </w:divBdr>
                        </w:div>
                        <w:div w:id="1488784829">
                          <w:marLeft w:val="0"/>
                          <w:marRight w:val="0"/>
                          <w:marTop w:val="0"/>
                          <w:marBottom w:val="0"/>
                          <w:divBdr>
                            <w:top w:val="none" w:sz="0" w:space="0" w:color="auto"/>
                            <w:left w:val="none" w:sz="0" w:space="0" w:color="auto"/>
                            <w:bottom w:val="none" w:sz="0" w:space="0" w:color="auto"/>
                            <w:right w:val="none" w:sz="0" w:space="0" w:color="auto"/>
                          </w:divBdr>
                        </w:div>
                        <w:div w:id="1574193973">
                          <w:marLeft w:val="0"/>
                          <w:marRight w:val="0"/>
                          <w:marTop w:val="0"/>
                          <w:marBottom w:val="0"/>
                          <w:divBdr>
                            <w:top w:val="none" w:sz="0" w:space="0" w:color="auto"/>
                            <w:left w:val="none" w:sz="0" w:space="0" w:color="auto"/>
                            <w:bottom w:val="none" w:sz="0" w:space="0" w:color="auto"/>
                            <w:right w:val="none" w:sz="0" w:space="0" w:color="auto"/>
                          </w:divBdr>
                        </w:div>
                        <w:div w:id="206355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88845">
          <w:marLeft w:val="0"/>
          <w:marRight w:val="0"/>
          <w:marTop w:val="0"/>
          <w:marBottom w:val="150"/>
          <w:divBdr>
            <w:top w:val="none" w:sz="0" w:space="0" w:color="auto"/>
            <w:left w:val="none" w:sz="0" w:space="0" w:color="auto"/>
            <w:bottom w:val="none" w:sz="0" w:space="0" w:color="auto"/>
            <w:right w:val="none" w:sz="0" w:space="0" w:color="auto"/>
          </w:divBdr>
          <w:divsChild>
            <w:div w:id="291255032">
              <w:marLeft w:val="0"/>
              <w:marRight w:val="0"/>
              <w:marTop w:val="0"/>
              <w:marBottom w:val="0"/>
              <w:divBdr>
                <w:top w:val="none" w:sz="0" w:space="0" w:color="auto"/>
                <w:left w:val="none" w:sz="0" w:space="0" w:color="auto"/>
                <w:bottom w:val="none" w:sz="0" w:space="0" w:color="auto"/>
                <w:right w:val="none" w:sz="0" w:space="0" w:color="auto"/>
              </w:divBdr>
              <w:divsChild>
                <w:div w:id="1413359532">
                  <w:marLeft w:val="0"/>
                  <w:marRight w:val="0"/>
                  <w:marTop w:val="0"/>
                  <w:marBottom w:val="0"/>
                  <w:divBdr>
                    <w:top w:val="none" w:sz="0" w:space="0" w:color="auto"/>
                    <w:left w:val="none" w:sz="0" w:space="0" w:color="auto"/>
                    <w:bottom w:val="none" w:sz="0" w:space="0" w:color="auto"/>
                    <w:right w:val="none" w:sz="0" w:space="0" w:color="auto"/>
                  </w:divBdr>
                  <w:divsChild>
                    <w:div w:id="1882670320">
                      <w:marLeft w:val="0"/>
                      <w:marRight w:val="0"/>
                      <w:marTop w:val="0"/>
                      <w:marBottom w:val="0"/>
                      <w:divBdr>
                        <w:top w:val="none" w:sz="0" w:space="0" w:color="auto"/>
                        <w:left w:val="none" w:sz="0" w:space="0" w:color="auto"/>
                        <w:bottom w:val="none" w:sz="0" w:space="0" w:color="auto"/>
                        <w:right w:val="none" w:sz="0" w:space="0" w:color="auto"/>
                      </w:divBdr>
                      <w:divsChild>
                        <w:div w:id="357438385">
                          <w:marLeft w:val="0"/>
                          <w:marRight w:val="0"/>
                          <w:marTop w:val="0"/>
                          <w:marBottom w:val="0"/>
                          <w:divBdr>
                            <w:top w:val="none" w:sz="0" w:space="0" w:color="auto"/>
                            <w:left w:val="none" w:sz="0" w:space="0" w:color="auto"/>
                            <w:bottom w:val="none" w:sz="0" w:space="0" w:color="auto"/>
                            <w:right w:val="none" w:sz="0" w:space="0" w:color="auto"/>
                          </w:divBdr>
                        </w:div>
                        <w:div w:id="1010986408">
                          <w:marLeft w:val="0"/>
                          <w:marRight w:val="0"/>
                          <w:marTop w:val="0"/>
                          <w:marBottom w:val="0"/>
                          <w:divBdr>
                            <w:top w:val="none" w:sz="0" w:space="0" w:color="auto"/>
                            <w:left w:val="none" w:sz="0" w:space="0" w:color="auto"/>
                            <w:bottom w:val="none" w:sz="0" w:space="0" w:color="auto"/>
                            <w:right w:val="none" w:sz="0" w:space="0" w:color="auto"/>
                          </w:divBdr>
                        </w:div>
                        <w:div w:id="1032726319">
                          <w:marLeft w:val="0"/>
                          <w:marRight w:val="0"/>
                          <w:marTop w:val="0"/>
                          <w:marBottom w:val="0"/>
                          <w:divBdr>
                            <w:top w:val="none" w:sz="0" w:space="0" w:color="auto"/>
                            <w:left w:val="none" w:sz="0" w:space="0" w:color="auto"/>
                            <w:bottom w:val="none" w:sz="0" w:space="0" w:color="auto"/>
                            <w:right w:val="none" w:sz="0" w:space="0" w:color="auto"/>
                          </w:divBdr>
                        </w:div>
                        <w:div w:id="1054043633">
                          <w:marLeft w:val="0"/>
                          <w:marRight w:val="0"/>
                          <w:marTop w:val="0"/>
                          <w:marBottom w:val="0"/>
                          <w:divBdr>
                            <w:top w:val="none" w:sz="0" w:space="0" w:color="auto"/>
                            <w:left w:val="none" w:sz="0" w:space="0" w:color="auto"/>
                            <w:bottom w:val="none" w:sz="0" w:space="0" w:color="auto"/>
                            <w:right w:val="none" w:sz="0" w:space="0" w:color="auto"/>
                          </w:divBdr>
                        </w:div>
                        <w:div w:id="1067612418">
                          <w:marLeft w:val="0"/>
                          <w:marRight w:val="0"/>
                          <w:marTop w:val="0"/>
                          <w:marBottom w:val="0"/>
                          <w:divBdr>
                            <w:top w:val="none" w:sz="0" w:space="0" w:color="auto"/>
                            <w:left w:val="none" w:sz="0" w:space="0" w:color="auto"/>
                            <w:bottom w:val="none" w:sz="0" w:space="0" w:color="auto"/>
                            <w:right w:val="none" w:sz="0" w:space="0" w:color="auto"/>
                          </w:divBdr>
                        </w:div>
                        <w:div w:id="1356467570">
                          <w:marLeft w:val="0"/>
                          <w:marRight w:val="0"/>
                          <w:marTop w:val="0"/>
                          <w:marBottom w:val="0"/>
                          <w:divBdr>
                            <w:top w:val="none" w:sz="0" w:space="0" w:color="auto"/>
                            <w:left w:val="none" w:sz="0" w:space="0" w:color="auto"/>
                            <w:bottom w:val="none" w:sz="0" w:space="0" w:color="auto"/>
                            <w:right w:val="none" w:sz="0" w:space="0" w:color="auto"/>
                          </w:divBdr>
                        </w:div>
                        <w:div w:id="1417898871">
                          <w:marLeft w:val="0"/>
                          <w:marRight w:val="0"/>
                          <w:marTop w:val="0"/>
                          <w:marBottom w:val="0"/>
                          <w:divBdr>
                            <w:top w:val="none" w:sz="0" w:space="0" w:color="auto"/>
                            <w:left w:val="none" w:sz="0" w:space="0" w:color="auto"/>
                            <w:bottom w:val="none" w:sz="0" w:space="0" w:color="auto"/>
                            <w:right w:val="none" w:sz="0" w:space="0" w:color="auto"/>
                          </w:divBdr>
                        </w:div>
                        <w:div w:id="1418821410">
                          <w:marLeft w:val="0"/>
                          <w:marRight w:val="0"/>
                          <w:marTop w:val="0"/>
                          <w:marBottom w:val="0"/>
                          <w:divBdr>
                            <w:top w:val="none" w:sz="0" w:space="0" w:color="auto"/>
                            <w:left w:val="none" w:sz="0" w:space="0" w:color="auto"/>
                            <w:bottom w:val="none" w:sz="0" w:space="0" w:color="auto"/>
                            <w:right w:val="none" w:sz="0" w:space="0" w:color="auto"/>
                          </w:divBdr>
                        </w:div>
                        <w:div w:id="1434666641">
                          <w:marLeft w:val="0"/>
                          <w:marRight w:val="0"/>
                          <w:marTop w:val="0"/>
                          <w:marBottom w:val="0"/>
                          <w:divBdr>
                            <w:top w:val="none" w:sz="0" w:space="0" w:color="auto"/>
                            <w:left w:val="none" w:sz="0" w:space="0" w:color="auto"/>
                            <w:bottom w:val="none" w:sz="0" w:space="0" w:color="auto"/>
                            <w:right w:val="none" w:sz="0" w:space="0" w:color="auto"/>
                          </w:divBdr>
                        </w:div>
                        <w:div w:id="1525437978">
                          <w:marLeft w:val="0"/>
                          <w:marRight w:val="0"/>
                          <w:marTop w:val="0"/>
                          <w:marBottom w:val="0"/>
                          <w:divBdr>
                            <w:top w:val="none" w:sz="0" w:space="0" w:color="auto"/>
                            <w:left w:val="none" w:sz="0" w:space="0" w:color="auto"/>
                            <w:bottom w:val="none" w:sz="0" w:space="0" w:color="auto"/>
                            <w:right w:val="none" w:sz="0" w:space="0" w:color="auto"/>
                          </w:divBdr>
                        </w:div>
                        <w:div w:id="1630672549">
                          <w:marLeft w:val="0"/>
                          <w:marRight w:val="0"/>
                          <w:marTop w:val="0"/>
                          <w:marBottom w:val="0"/>
                          <w:divBdr>
                            <w:top w:val="none" w:sz="0" w:space="0" w:color="auto"/>
                            <w:left w:val="none" w:sz="0" w:space="0" w:color="auto"/>
                            <w:bottom w:val="none" w:sz="0" w:space="0" w:color="auto"/>
                            <w:right w:val="none" w:sz="0" w:space="0" w:color="auto"/>
                          </w:divBdr>
                        </w:div>
                        <w:div w:id="1757896624">
                          <w:marLeft w:val="0"/>
                          <w:marRight w:val="0"/>
                          <w:marTop w:val="0"/>
                          <w:marBottom w:val="0"/>
                          <w:divBdr>
                            <w:top w:val="none" w:sz="0" w:space="0" w:color="auto"/>
                            <w:left w:val="none" w:sz="0" w:space="0" w:color="auto"/>
                            <w:bottom w:val="none" w:sz="0" w:space="0" w:color="auto"/>
                            <w:right w:val="none" w:sz="0" w:space="0" w:color="auto"/>
                          </w:divBdr>
                        </w:div>
                        <w:div w:id="1783265040">
                          <w:marLeft w:val="0"/>
                          <w:marRight w:val="0"/>
                          <w:marTop w:val="0"/>
                          <w:marBottom w:val="0"/>
                          <w:divBdr>
                            <w:top w:val="none" w:sz="0" w:space="0" w:color="auto"/>
                            <w:left w:val="none" w:sz="0" w:space="0" w:color="auto"/>
                            <w:bottom w:val="none" w:sz="0" w:space="0" w:color="auto"/>
                            <w:right w:val="none" w:sz="0" w:space="0" w:color="auto"/>
                          </w:divBdr>
                        </w:div>
                        <w:div w:id="1807157875">
                          <w:marLeft w:val="0"/>
                          <w:marRight w:val="0"/>
                          <w:marTop w:val="0"/>
                          <w:marBottom w:val="0"/>
                          <w:divBdr>
                            <w:top w:val="none" w:sz="0" w:space="0" w:color="auto"/>
                            <w:left w:val="none" w:sz="0" w:space="0" w:color="auto"/>
                            <w:bottom w:val="none" w:sz="0" w:space="0" w:color="auto"/>
                            <w:right w:val="none" w:sz="0" w:space="0" w:color="auto"/>
                          </w:divBdr>
                        </w:div>
                        <w:div w:id="1811555596">
                          <w:marLeft w:val="0"/>
                          <w:marRight w:val="0"/>
                          <w:marTop w:val="0"/>
                          <w:marBottom w:val="0"/>
                          <w:divBdr>
                            <w:top w:val="none" w:sz="0" w:space="0" w:color="auto"/>
                            <w:left w:val="none" w:sz="0" w:space="0" w:color="auto"/>
                            <w:bottom w:val="none" w:sz="0" w:space="0" w:color="auto"/>
                            <w:right w:val="none" w:sz="0" w:space="0" w:color="auto"/>
                          </w:divBdr>
                        </w:div>
                        <w:div w:id="1958633267">
                          <w:marLeft w:val="0"/>
                          <w:marRight w:val="0"/>
                          <w:marTop w:val="0"/>
                          <w:marBottom w:val="0"/>
                          <w:divBdr>
                            <w:top w:val="none" w:sz="0" w:space="0" w:color="auto"/>
                            <w:left w:val="none" w:sz="0" w:space="0" w:color="auto"/>
                            <w:bottom w:val="none" w:sz="0" w:space="0" w:color="auto"/>
                            <w:right w:val="none" w:sz="0" w:space="0" w:color="auto"/>
                          </w:divBdr>
                        </w:div>
                        <w:div w:id="20794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602120">
      <w:bodyDiv w:val="1"/>
      <w:marLeft w:val="0"/>
      <w:marRight w:val="0"/>
      <w:marTop w:val="0"/>
      <w:marBottom w:val="0"/>
      <w:divBdr>
        <w:top w:val="none" w:sz="0" w:space="0" w:color="auto"/>
        <w:left w:val="none" w:sz="0" w:space="0" w:color="auto"/>
        <w:bottom w:val="none" w:sz="0" w:space="0" w:color="auto"/>
        <w:right w:val="none" w:sz="0" w:space="0" w:color="auto"/>
      </w:divBdr>
    </w:div>
    <w:div w:id="1103913696">
      <w:bodyDiv w:val="1"/>
      <w:marLeft w:val="0"/>
      <w:marRight w:val="0"/>
      <w:marTop w:val="0"/>
      <w:marBottom w:val="0"/>
      <w:divBdr>
        <w:top w:val="none" w:sz="0" w:space="0" w:color="auto"/>
        <w:left w:val="none" w:sz="0" w:space="0" w:color="auto"/>
        <w:bottom w:val="none" w:sz="0" w:space="0" w:color="auto"/>
        <w:right w:val="none" w:sz="0" w:space="0" w:color="auto"/>
      </w:divBdr>
    </w:div>
    <w:div w:id="1150291530">
      <w:bodyDiv w:val="1"/>
      <w:marLeft w:val="0"/>
      <w:marRight w:val="0"/>
      <w:marTop w:val="0"/>
      <w:marBottom w:val="0"/>
      <w:divBdr>
        <w:top w:val="none" w:sz="0" w:space="0" w:color="auto"/>
        <w:left w:val="none" w:sz="0" w:space="0" w:color="auto"/>
        <w:bottom w:val="none" w:sz="0" w:space="0" w:color="auto"/>
        <w:right w:val="none" w:sz="0" w:space="0" w:color="auto"/>
      </w:divBdr>
    </w:div>
    <w:div w:id="1211848055">
      <w:bodyDiv w:val="1"/>
      <w:marLeft w:val="0"/>
      <w:marRight w:val="0"/>
      <w:marTop w:val="0"/>
      <w:marBottom w:val="0"/>
      <w:divBdr>
        <w:top w:val="none" w:sz="0" w:space="0" w:color="auto"/>
        <w:left w:val="none" w:sz="0" w:space="0" w:color="auto"/>
        <w:bottom w:val="none" w:sz="0" w:space="0" w:color="auto"/>
        <w:right w:val="none" w:sz="0" w:space="0" w:color="auto"/>
      </w:divBdr>
    </w:div>
    <w:div w:id="1255089746">
      <w:bodyDiv w:val="1"/>
      <w:marLeft w:val="0"/>
      <w:marRight w:val="0"/>
      <w:marTop w:val="0"/>
      <w:marBottom w:val="0"/>
      <w:divBdr>
        <w:top w:val="none" w:sz="0" w:space="0" w:color="auto"/>
        <w:left w:val="none" w:sz="0" w:space="0" w:color="auto"/>
        <w:bottom w:val="none" w:sz="0" w:space="0" w:color="auto"/>
        <w:right w:val="none" w:sz="0" w:space="0" w:color="auto"/>
      </w:divBdr>
      <w:divsChild>
        <w:div w:id="11150543">
          <w:marLeft w:val="547"/>
          <w:marRight w:val="0"/>
          <w:marTop w:val="160"/>
          <w:marBottom w:val="0"/>
          <w:divBdr>
            <w:top w:val="none" w:sz="0" w:space="0" w:color="auto"/>
            <w:left w:val="none" w:sz="0" w:space="0" w:color="auto"/>
            <w:bottom w:val="none" w:sz="0" w:space="0" w:color="auto"/>
            <w:right w:val="none" w:sz="0" w:space="0" w:color="auto"/>
          </w:divBdr>
        </w:div>
        <w:div w:id="150685090">
          <w:marLeft w:val="547"/>
          <w:marRight w:val="0"/>
          <w:marTop w:val="160"/>
          <w:marBottom w:val="0"/>
          <w:divBdr>
            <w:top w:val="none" w:sz="0" w:space="0" w:color="auto"/>
            <w:left w:val="none" w:sz="0" w:space="0" w:color="auto"/>
            <w:bottom w:val="none" w:sz="0" w:space="0" w:color="auto"/>
            <w:right w:val="none" w:sz="0" w:space="0" w:color="auto"/>
          </w:divBdr>
        </w:div>
        <w:div w:id="1851066473">
          <w:marLeft w:val="547"/>
          <w:marRight w:val="0"/>
          <w:marTop w:val="160"/>
          <w:marBottom w:val="0"/>
          <w:divBdr>
            <w:top w:val="none" w:sz="0" w:space="0" w:color="auto"/>
            <w:left w:val="none" w:sz="0" w:space="0" w:color="auto"/>
            <w:bottom w:val="none" w:sz="0" w:space="0" w:color="auto"/>
            <w:right w:val="none" w:sz="0" w:space="0" w:color="auto"/>
          </w:divBdr>
        </w:div>
        <w:div w:id="1544100083">
          <w:marLeft w:val="547"/>
          <w:marRight w:val="0"/>
          <w:marTop w:val="160"/>
          <w:marBottom w:val="0"/>
          <w:divBdr>
            <w:top w:val="none" w:sz="0" w:space="0" w:color="auto"/>
            <w:left w:val="none" w:sz="0" w:space="0" w:color="auto"/>
            <w:bottom w:val="none" w:sz="0" w:space="0" w:color="auto"/>
            <w:right w:val="none" w:sz="0" w:space="0" w:color="auto"/>
          </w:divBdr>
        </w:div>
        <w:div w:id="832574988">
          <w:marLeft w:val="547"/>
          <w:marRight w:val="0"/>
          <w:marTop w:val="160"/>
          <w:marBottom w:val="0"/>
          <w:divBdr>
            <w:top w:val="none" w:sz="0" w:space="0" w:color="auto"/>
            <w:left w:val="none" w:sz="0" w:space="0" w:color="auto"/>
            <w:bottom w:val="none" w:sz="0" w:space="0" w:color="auto"/>
            <w:right w:val="none" w:sz="0" w:space="0" w:color="auto"/>
          </w:divBdr>
        </w:div>
        <w:div w:id="174540189">
          <w:marLeft w:val="547"/>
          <w:marRight w:val="0"/>
          <w:marTop w:val="160"/>
          <w:marBottom w:val="0"/>
          <w:divBdr>
            <w:top w:val="none" w:sz="0" w:space="0" w:color="auto"/>
            <w:left w:val="none" w:sz="0" w:space="0" w:color="auto"/>
            <w:bottom w:val="none" w:sz="0" w:space="0" w:color="auto"/>
            <w:right w:val="none" w:sz="0" w:space="0" w:color="auto"/>
          </w:divBdr>
        </w:div>
        <w:div w:id="1655834554">
          <w:marLeft w:val="547"/>
          <w:marRight w:val="0"/>
          <w:marTop w:val="160"/>
          <w:marBottom w:val="0"/>
          <w:divBdr>
            <w:top w:val="none" w:sz="0" w:space="0" w:color="auto"/>
            <w:left w:val="none" w:sz="0" w:space="0" w:color="auto"/>
            <w:bottom w:val="none" w:sz="0" w:space="0" w:color="auto"/>
            <w:right w:val="none" w:sz="0" w:space="0" w:color="auto"/>
          </w:divBdr>
        </w:div>
        <w:div w:id="643703999">
          <w:marLeft w:val="547"/>
          <w:marRight w:val="0"/>
          <w:marTop w:val="160"/>
          <w:marBottom w:val="0"/>
          <w:divBdr>
            <w:top w:val="none" w:sz="0" w:space="0" w:color="auto"/>
            <w:left w:val="none" w:sz="0" w:space="0" w:color="auto"/>
            <w:bottom w:val="none" w:sz="0" w:space="0" w:color="auto"/>
            <w:right w:val="none" w:sz="0" w:space="0" w:color="auto"/>
          </w:divBdr>
        </w:div>
      </w:divsChild>
    </w:div>
    <w:div w:id="180985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4041</Words>
  <Characters>21823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Abordagem clássica - Taylor</vt:lpstr>
    </vt:vector>
  </TitlesOfParts>
  <Company/>
  <LinksUpToDate>false</LinksUpToDate>
  <CharactersWithSpaces>25813</CharactersWithSpaces>
  <SharedDoc>false</SharedDoc>
  <HLinks>
    <vt:vector size="126" baseType="variant">
      <vt:variant>
        <vt:i4>3604577</vt:i4>
      </vt:variant>
      <vt:variant>
        <vt:i4>66</vt:i4>
      </vt:variant>
      <vt:variant>
        <vt:i4>0</vt:i4>
      </vt:variant>
      <vt:variant>
        <vt:i4>5</vt:i4>
      </vt:variant>
      <vt:variant>
        <vt:lpwstr>http://web.mit.edu/</vt:lpwstr>
      </vt:variant>
      <vt:variant>
        <vt:lpwstr/>
      </vt:variant>
      <vt:variant>
        <vt:i4>3604577</vt:i4>
      </vt:variant>
      <vt:variant>
        <vt:i4>63</vt:i4>
      </vt:variant>
      <vt:variant>
        <vt:i4>0</vt:i4>
      </vt:variant>
      <vt:variant>
        <vt:i4>5</vt:i4>
      </vt:variant>
      <vt:variant>
        <vt:lpwstr>http://web.mit.edu/</vt:lpwstr>
      </vt:variant>
      <vt:variant>
        <vt:lpwstr/>
      </vt:variant>
      <vt:variant>
        <vt:i4>3604577</vt:i4>
      </vt:variant>
      <vt:variant>
        <vt:i4>60</vt:i4>
      </vt:variant>
      <vt:variant>
        <vt:i4>0</vt:i4>
      </vt:variant>
      <vt:variant>
        <vt:i4>5</vt:i4>
      </vt:variant>
      <vt:variant>
        <vt:lpwstr>http://web.mit.edu/</vt:lpwstr>
      </vt:variant>
      <vt:variant>
        <vt:lpwstr/>
      </vt:variant>
      <vt:variant>
        <vt:i4>8192119</vt:i4>
      </vt:variant>
      <vt:variant>
        <vt:i4>54</vt:i4>
      </vt:variant>
      <vt:variant>
        <vt:i4>0</vt:i4>
      </vt:variant>
      <vt:variant>
        <vt:i4>5</vt:i4>
      </vt:variant>
      <vt:variant>
        <vt:lpwstr>https://brasilescola.uol.com.br/sociologia/introducao-teoria-max-weber.htm</vt:lpwstr>
      </vt:variant>
      <vt:variant>
        <vt:lpwstr/>
      </vt:variant>
      <vt:variant>
        <vt:i4>2031618</vt:i4>
      </vt:variant>
      <vt:variant>
        <vt:i4>51</vt:i4>
      </vt:variant>
      <vt:variant>
        <vt:i4>0</vt:i4>
      </vt:variant>
      <vt:variant>
        <vt:i4>5</vt:i4>
      </vt:variant>
      <vt:variant>
        <vt:lpwstr>https://brasilescola.uol.com.br/sociologia/karl-marx.htm</vt:lpwstr>
      </vt:variant>
      <vt:variant>
        <vt:lpwstr/>
      </vt:variant>
      <vt:variant>
        <vt:i4>5046336</vt:i4>
      </vt:variant>
      <vt:variant>
        <vt:i4>48</vt:i4>
      </vt:variant>
      <vt:variant>
        <vt:i4>0</vt:i4>
      </vt:variant>
      <vt:variant>
        <vt:i4>5</vt:i4>
      </vt:variant>
      <vt:variant>
        <vt:lpwstr>https://brasilescola.uol.com.br/biografia/emile-durkheim.htm</vt:lpwstr>
      </vt:variant>
      <vt:variant>
        <vt:lpwstr/>
      </vt:variant>
      <vt:variant>
        <vt:i4>3080315</vt:i4>
      </vt:variant>
      <vt:variant>
        <vt:i4>45</vt:i4>
      </vt:variant>
      <vt:variant>
        <vt:i4>0</vt:i4>
      </vt:variant>
      <vt:variant>
        <vt:i4>5</vt:i4>
      </vt:variant>
      <vt:variant>
        <vt:lpwstr>https://brasilescola.uol.com.br/sociologia/positivismo.htm</vt:lpwstr>
      </vt:variant>
      <vt:variant>
        <vt:lpwstr/>
      </vt:variant>
      <vt:variant>
        <vt:i4>4784210</vt:i4>
      </vt:variant>
      <vt:variant>
        <vt:i4>42</vt:i4>
      </vt:variant>
      <vt:variant>
        <vt:i4>0</vt:i4>
      </vt:variant>
      <vt:variant>
        <vt:i4>5</vt:i4>
      </vt:variant>
      <vt:variant>
        <vt:lpwstr>https://brasilescola.uol.com.br/sociologia/auguste-comte.htm</vt:lpwstr>
      </vt:variant>
      <vt:variant>
        <vt:lpwstr/>
      </vt:variant>
      <vt:variant>
        <vt:i4>7602288</vt:i4>
      </vt:variant>
      <vt:variant>
        <vt:i4>39</vt:i4>
      </vt:variant>
      <vt:variant>
        <vt:i4>0</vt:i4>
      </vt:variant>
      <vt:variant>
        <vt:i4>5</vt:i4>
      </vt:variant>
      <vt:variant>
        <vt:lpwstr>https://brasilescola.uol.com.br/geografia/explosao-demografica.htm</vt:lpwstr>
      </vt:variant>
      <vt:variant>
        <vt:lpwstr/>
      </vt:variant>
      <vt:variant>
        <vt:i4>65536</vt:i4>
      </vt:variant>
      <vt:variant>
        <vt:i4>36</vt:i4>
      </vt:variant>
      <vt:variant>
        <vt:i4>0</vt:i4>
      </vt:variant>
      <vt:variant>
        <vt:i4>5</vt:i4>
      </vt:variant>
      <vt:variant>
        <vt:lpwstr>https://brasilescola.uol.com.br/geografia/exodo-rural.htm</vt:lpwstr>
      </vt:variant>
      <vt:variant>
        <vt:lpwstr/>
      </vt:variant>
      <vt:variant>
        <vt:i4>2490421</vt:i4>
      </vt:variant>
      <vt:variant>
        <vt:i4>33</vt:i4>
      </vt:variant>
      <vt:variant>
        <vt:i4>0</vt:i4>
      </vt:variant>
      <vt:variant>
        <vt:i4>5</vt:i4>
      </vt:variant>
      <vt:variant>
        <vt:lpwstr>https://brasilescola.uol.com.br/historiag/revolucao-industrial.htm</vt:lpwstr>
      </vt:variant>
      <vt:variant>
        <vt:lpwstr/>
      </vt:variant>
      <vt:variant>
        <vt:i4>5505103</vt:i4>
      </vt:variant>
      <vt:variant>
        <vt:i4>30</vt:i4>
      </vt:variant>
      <vt:variant>
        <vt:i4>0</vt:i4>
      </vt:variant>
      <vt:variant>
        <vt:i4>5</vt:i4>
      </vt:variant>
      <vt:variant>
        <vt:lpwstr>https://brasilescola.uol.com.br/historiag/revolucao-francesa.htm</vt:lpwstr>
      </vt:variant>
      <vt:variant>
        <vt:lpwstr/>
      </vt:variant>
      <vt:variant>
        <vt:i4>7733366</vt:i4>
      </vt:variant>
      <vt:variant>
        <vt:i4>27</vt:i4>
      </vt:variant>
      <vt:variant>
        <vt:i4>0</vt:i4>
      </vt:variant>
      <vt:variant>
        <vt:i4>5</vt:i4>
      </vt:variant>
      <vt:variant>
        <vt:lpwstr>https://brasilescola.uol.com.br/historiag/surgimento-burguesia.htm</vt:lpwstr>
      </vt:variant>
      <vt:variant>
        <vt:lpwstr/>
      </vt:variant>
      <vt:variant>
        <vt:i4>65547</vt:i4>
      </vt:variant>
      <vt:variant>
        <vt:i4>24</vt:i4>
      </vt:variant>
      <vt:variant>
        <vt:i4>0</vt:i4>
      </vt:variant>
      <vt:variant>
        <vt:i4>5</vt:i4>
      </vt:variant>
      <vt:variant>
        <vt:lpwstr>https://brasilescola.uol.com.br/historiag/idade-media.htm</vt:lpwstr>
      </vt:variant>
      <vt:variant>
        <vt:lpwstr/>
      </vt:variant>
      <vt:variant>
        <vt:i4>2424948</vt:i4>
      </vt:variant>
      <vt:variant>
        <vt:i4>21</vt:i4>
      </vt:variant>
      <vt:variant>
        <vt:i4>0</vt:i4>
      </vt:variant>
      <vt:variant>
        <vt:i4>5</vt:i4>
      </vt:variant>
      <vt:variant>
        <vt:lpwstr>https://brasilescola.uol.com.br/historiag/mercantilismo.htm</vt:lpwstr>
      </vt:variant>
      <vt:variant>
        <vt:lpwstr/>
      </vt:variant>
      <vt:variant>
        <vt:i4>1048607</vt:i4>
      </vt:variant>
      <vt:variant>
        <vt:i4>18</vt:i4>
      </vt:variant>
      <vt:variant>
        <vt:i4>0</vt:i4>
      </vt:variant>
      <vt:variant>
        <vt:i4>5</vt:i4>
      </vt:variant>
      <vt:variant>
        <vt:lpwstr>https://brasilescola.uol.com.br/historiag/origem-capitalismo.htm</vt:lpwstr>
      </vt:variant>
      <vt:variant>
        <vt:lpwstr/>
      </vt:variant>
      <vt:variant>
        <vt:i4>2293873</vt:i4>
      </vt:variant>
      <vt:variant>
        <vt:i4>12</vt:i4>
      </vt:variant>
      <vt:variant>
        <vt:i4>0</vt:i4>
      </vt:variant>
      <vt:variant>
        <vt:i4>5</vt:i4>
      </vt:variant>
      <vt:variant>
        <vt:lpwstr>https://www.infoescola.com/sociologia/desigualdade-social/</vt:lpwstr>
      </vt:variant>
      <vt:variant>
        <vt:lpwstr/>
      </vt:variant>
      <vt:variant>
        <vt:i4>8060967</vt:i4>
      </vt:variant>
      <vt:variant>
        <vt:i4>9</vt:i4>
      </vt:variant>
      <vt:variant>
        <vt:i4>0</vt:i4>
      </vt:variant>
      <vt:variant>
        <vt:i4>5</vt:i4>
      </vt:variant>
      <vt:variant>
        <vt:lpwstr>https://www.infoescola.com/sociologia/classes-sociais/</vt:lpwstr>
      </vt:variant>
      <vt:variant>
        <vt:lpwstr/>
      </vt:variant>
      <vt:variant>
        <vt:i4>5963869</vt:i4>
      </vt:variant>
      <vt:variant>
        <vt:i4>6</vt:i4>
      </vt:variant>
      <vt:variant>
        <vt:i4>0</vt:i4>
      </vt:variant>
      <vt:variant>
        <vt:i4>5</vt:i4>
      </vt:variant>
      <vt:variant>
        <vt:lpwstr>https://www.infoescola.com/economia/capitalismo/</vt:lpwstr>
      </vt:variant>
      <vt:variant>
        <vt:lpwstr/>
      </vt:variant>
      <vt:variant>
        <vt:i4>4063290</vt:i4>
      </vt:variant>
      <vt:variant>
        <vt:i4>3</vt:i4>
      </vt:variant>
      <vt:variant>
        <vt:i4>0</vt:i4>
      </vt:variant>
      <vt:variant>
        <vt:i4>5</vt:i4>
      </vt:variant>
      <vt:variant>
        <vt:lpwstr>https://www.infoescola.com/biografias/friedrich-engels/</vt:lpwstr>
      </vt:variant>
      <vt:variant>
        <vt:lpwstr/>
      </vt:variant>
      <vt:variant>
        <vt:i4>5242899</vt:i4>
      </vt:variant>
      <vt:variant>
        <vt:i4>0</vt:i4>
      </vt:variant>
      <vt:variant>
        <vt:i4>0</vt:i4>
      </vt:variant>
      <vt:variant>
        <vt:i4>5</vt:i4>
      </vt:variant>
      <vt:variant>
        <vt:lpwstr>https://www.infoescola.com/biografias/karl-marx/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Abordagem clássica - Taylor</dc:title>
  <dc:subject/>
  <dc:creator>Usuario</dc:creator>
  <cp:keywords/>
  <cp:lastModifiedBy>JULIO CESAR DE OLIVEIRA ZIMMERMANN</cp:lastModifiedBy>
  <cp:revision>2</cp:revision>
  <cp:lastPrinted>1900-01-01T02:00:00Z</cp:lastPrinted>
  <dcterms:created xsi:type="dcterms:W3CDTF">2024-06-10T02:22:00Z</dcterms:created>
  <dcterms:modified xsi:type="dcterms:W3CDTF">2024-06-10T02:22:00Z</dcterms:modified>
</cp:coreProperties>
</file>